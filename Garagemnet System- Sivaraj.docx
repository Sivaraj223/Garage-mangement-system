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6A57" w:rsidRDefault="00766A57">
      <w:pPr>
        <w:spacing w:before="9" w:line="100" w:lineRule="exact"/>
        <w:rPr>
          <w:sz w:val="11"/>
          <w:szCs w:val="11"/>
        </w:rPr>
      </w:pPr>
    </w:p>
    <w:p w:rsidR="00766A57" w:rsidRDefault="00766A57">
      <w:pPr>
        <w:spacing w:line="200" w:lineRule="exact"/>
      </w:pPr>
    </w:p>
    <w:p w:rsidR="00766A57" w:rsidRDefault="00766A57">
      <w:pPr>
        <w:spacing w:line="200" w:lineRule="exact"/>
      </w:pPr>
    </w:p>
    <w:p w:rsidR="00766A57" w:rsidRDefault="00766A57">
      <w:pPr>
        <w:spacing w:line="200" w:lineRule="exact"/>
      </w:pPr>
    </w:p>
    <w:p w:rsidR="00766A57" w:rsidRDefault="00766A57">
      <w:pPr>
        <w:spacing w:line="200" w:lineRule="exact"/>
      </w:pPr>
    </w:p>
    <w:p w:rsidR="00766A57" w:rsidRDefault="00766A57">
      <w:pPr>
        <w:spacing w:line="200" w:lineRule="exact"/>
      </w:pPr>
    </w:p>
    <w:p w:rsidR="00766A57" w:rsidRDefault="00766A57">
      <w:pPr>
        <w:spacing w:line="200" w:lineRule="exact"/>
      </w:pPr>
    </w:p>
    <w:p w:rsidR="004968C2" w:rsidRDefault="004968C2" w:rsidP="004968C2">
      <w:pPr>
        <w:spacing w:line="620" w:lineRule="exact"/>
        <w:ind w:left="696" w:right="500"/>
        <w:jc w:val="center"/>
        <w:rPr>
          <w:sz w:val="56"/>
          <w:szCs w:val="56"/>
        </w:rPr>
      </w:pPr>
      <w:r>
        <w:rPr>
          <w:b/>
          <w:color w:val="0D0D0D"/>
          <w:position w:val="-1"/>
          <w:sz w:val="56"/>
          <w:szCs w:val="56"/>
        </w:rPr>
        <w:t>Go</w:t>
      </w:r>
      <w:r>
        <w:rPr>
          <w:b/>
          <w:color w:val="0D0D0D"/>
          <w:spacing w:val="1"/>
          <w:position w:val="-1"/>
          <w:sz w:val="56"/>
          <w:szCs w:val="56"/>
        </w:rPr>
        <w:t>v</w:t>
      </w:r>
      <w:r>
        <w:rPr>
          <w:b/>
          <w:color w:val="0D0D0D"/>
          <w:position w:val="-1"/>
          <w:sz w:val="56"/>
          <w:szCs w:val="56"/>
        </w:rPr>
        <w:t>e</w:t>
      </w:r>
      <w:r>
        <w:rPr>
          <w:b/>
          <w:color w:val="0D0D0D"/>
          <w:spacing w:val="-2"/>
          <w:position w:val="-1"/>
          <w:sz w:val="56"/>
          <w:szCs w:val="56"/>
        </w:rPr>
        <w:t>r</w:t>
      </w:r>
      <w:r>
        <w:rPr>
          <w:b/>
          <w:color w:val="0D0D0D"/>
          <w:position w:val="-1"/>
          <w:sz w:val="56"/>
          <w:szCs w:val="56"/>
        </w:rPr>
        <w:t>n</w:t>
      </w:r>
      <w:r>
        <w:rPr>
          <w:b/>
          <w:color w:val="0D0D0D"/>
          <w:spacing w:val="3"/>
          <w:position w:val="-1"/>
          <w:sz w:val="56"/>
          <w:szCs w:val="56"/>
        </w:rPr>
        <w:t>m</w:t>
      </w:r>
      <w:r>
        <w:rPr>
          <w:b/>
          <w:color w:val="0D0D0D"/>
          <w:position w:val="-1"/>
          <w:sz w:val="56"/>
          <w:szCs w:val="56"/>
        </w:rPr>
        <w:t>ent</w:t>
      </w:r>
      <w:r>
        <w:rPr>
          <w:b/>
          <w:color w:val="0D0D0D"/>
          <w:spacing w:val="-25"/>
          <w:position w:val="-1"/>
          <w:sz w:val="56"/>
          <w:szCs w:val="56"/>
        </w:rPr>
        <w:t xml:space="preserve"> </w:t>
      </w:r>
      <w:r>
        <w:rPr>
          <w:b/>
          <w:color w:val="0D0D0D"/>
          <w:position w:val="-1"/>
          <w:sz w:val="56"/>
          <w:szCs w:val="56"/>
        </w:rPr>
        <w:t>Arts</w:t>
      </w:r>
      <w:r>
        <w:rPr>
          <w:b/>
          <w:color w:val="0D0D0D"/>
          <w:spacing w:val="-10"/>
          <w:position w:val="-1"/>
          <w:sz w:val="56"/>
          <w:szCs w:val="56"/>
        </w:rPr>
        <w:t xml:space="preserve"> </w:t>
      </w:r>
      <w:r>
        <w:rPr>
          <w:b/>
          <w:color w:val="0D0D0D"/>
          <w:position w:val="-1"/>
          <w:sz w:val="56"/>
          <w:szCs w:val="56"/>
        </w:rPr>
        <w:t>&amp;</w:t>
      </w:r>
      <w:r>
        <w:rPr>
          <w:b/>
          <w:color w:val="0D0D0D"/>
          <w:spacing w:val="-5"/>
          <w:position w:val="-1"/>
          <w:sz w:val="56"/>
          <w:szCs w:val="56"/>
        </w:rPr>
        <w:t xml:space="preserve"> </w:t>
      </w:r>
      <w:r>
        <w:rPr>
          <w:b/>
          <w:color w:val="0D0D0D"/>
          <w:position w:val="-1"/>
          <w:sz w:val="56"/>
          <w:szCs w:val="56"/>
        </w:rPr>
        <w:t>Scie</w:t>
      </w:r>
      <w:r>
        <w:rPr>
          <w:b/>
          <w:color w:val="0D0D0D"/>
          <w:spacing w:val="2"/>
          <w:position w:val="-1"/>
          <w:sz w:val="56"/>
          <w:szCs w:val="56"/>
        </w:rPr>
        <w:t>n</w:t>
      </w:r>
      <w:r>
        <w:rPr>
          <w:b/>
          <w:color w:val="0D0D0D"/>
          <w:position w:val="-1"/>
          <w:sz w:val="56"/>
          <w:szCs w:val="56"/>
        </w:rPr>
        <w:t>ce</w:t>
      </w:r>
      <w:r>
        <w:rPr>
          <w:b/>
          <w:color w:val="0D0D0D"/>
          <w:spacing w:val="-13"/>
          <w:position w:val="-1"/>
          <w:sz w:val="56"/>
          <w:szCs w:val="56"/>
        </w:rPr>
        <w:t xml:space="preserve"> </w:t>
      </w:r>
      <w:r>
        <w:rPr>
          <w:b/>
          <w:color w:val="0D0D0D"/>
          <w:w w:val="99"/>
          <w:position w:val="-1"/>
          <w:sz w:val="56"/>
          <w:szCs w:val="56"/>
        </w:rPr>
        <w:t>College</w:t>
      </w:r>
    </w:p>
    <w:p w:rsidR="004968C2" w:rsidRDefault="004968C2" w:rsidP="004968C2">
      <w:pPr>
        <w:spacing w:line="640" w:lineRule="exact"/>
        <w:ind w:left="2724" w:right="2522"/>
        <w:jc w:val="center"/>
        <w:rPr>
          <w:b/>
          <w:color w:val="0D0D0D"/>
          <w:w w:val="99"/>
          <w:position w:val="-1"/>
          <w:sz w:val="56"/>
          <w:szCs w:val="56"/>
        </w:rPr>
      </w:pPr>
      <w:r>
        <w:rPr>
          <w:b/>
          <w:color w:val="0D0D0D"/>
          <w:position w:val="-1"/>
          <w:sz w:val="56"/>
          <w:szCs w:val="56"/>
        </w:rPr>
        <w:t>Ant</w:t>
      </w:r>
      <w:r>
        <w:rPr>
          <w:b/>
          <w:color w:val="0D0D0D"/>
          <w:spacing w:val="2"/>
          <w:position w:val="-1"/>
          <w:sz w:val="56"/>
          <w:szCs w:val="56"/>
        </w:rPr>
        <w:t>h</w:t>
      </w:r>
      <w:r>
        <w:rPr>
          <w:b/>
          <w:color w:val="0D0D0D"/>
          <w:position w:val="-1"/>
          <w:sz w:val="56"/>
          <w:szCs w:val="56"/>
        </w:rPr>
        <w:t>i</w:t>
      </w:r>
      <w:r>
        <w:rPr>
          <w:b/>
          <w:color w:val="0D0D0D"/>
          <w:spacing w:val="1"/>
          <w:position w:val="-1"/>
          <w:sz w:val="56"/>
          <w:szCs w:val="56"/>
        </w:rPr>
        <w:t>y</w:t>
      </w:r>
      <w:r>
        <w:rPr>
          <w:b/>
          <w:color w:val="0D0D0D"/>
          <w:position w:val="-1"/>
          <w:sz w:val="56"/>
          <w:szCs w:val="56"/>
        </w:rPr>
        <w:t>ur</w:t>
      </w:r>
      <w:r>
        <w:rPr>
          <w:b/>
          <w:color w:val="0D0D0D"/>
          <w:spacing w:val="-22"/>
          <w:position w:val="-1"/>
          <w:sz w:val="56"/>
          <w:szCs w:val="56"/>
        </w:rPr>
        <w:t xml:space="preserve"> </w:t>
      </w:r>
      <w:r>
        <w:rPr>
          <w:b/>
          <w:color w:val="0D0D0D"/>
          <w:position w:val="-1"/>
          <w:sz w:val="56"/>
          <w:szCs w:val="56"/>
        </w:rPr>
        <w:t>–</w:t>
      </w:r>
      <w:r>
        <w:rPr>
          <w:b/>
          <w:color w:val="0D0D0D"/>
          <w:spacing w:val="-3"/>
          <w:position w:val="-1"/>
          <w:sz w:val="56"/>
          <w:szCs w:val="56"/>
        </w:rPr>
        <w:t xml:space="preserve"> </w:t>
      </w:r>
      <w:r>
        <w:rPr>
          <w:b/>
          <w:color w:val="0D0D0D"/>
          <w:position w:val="-1"/>
          <w:sz w:val="56"/>
          <w:szCs w:val="56"/>
        </w:rPr>
        <w:t>6</w:t>
      </w:r>
      <w:r>
        <w:rPr>
          <w:b/>
          <w:color w:val="0D0D0D"/>
          <w:spacing w:val="2"/>
          <w:position w:val="-1"/>
          <w:sz w:val="56"/>
          <w:szCs w:val="56"/>
        </w:rPr>
        <w:t>3</w:t>
      </w:r>
      <w:r>
        <w:rPr>
          <w:b/>
          <w:color w:val="0D0D0D"/>
          <w:position w:val="-1"/>
          <w:sz w:val="56"/>
          <w:szCs w:val="56"/>
        </w:rPr>
        <w:t>8</w:t>
      </w:r>
      <w:r>
        <w:rPr>
          <w:b/>
          <w:color w:val="0D0D0D"/>
          <w:spacing w:val="-8"/>
          <w:position w:val="-1"/>
          <w:sz w:val="56"/>
          <w:szCs w:val="56"/>
        </w:rPr>
        <w:t xml:space="preserve"> </w:t>
      </w:r>
      <w:r>
        <w:rPr>
          <w:b/>
          <w:color w:val="0D0D0D"/>
          <w:spacing w:val="1"/>
          <w:w w:val="99"/>
          <w:position w:val="-1"/>
          <w:sz w:val="56"/>
          <w:szCs w:val="56"/>
        </w:rPr>
        <w:t>5</w:t>
      </w:r>
      <w:r>
        <w:rPr>
          <w:b/>
          <w:color w:val="0D0D0D"/>
          <w:w w:val="99"/>
          <w:position w:val="-1"/>
          <w:sz w:val="56"/>
          <w:szCs w:val="56"/>
        </w:rPr>
        <w:t>01</w:t>
      </w:r>
    </w:p>
    <w:p w:rsidR="004968C2" w:rsidRDefault="004968C2">
      <w:pPr>
        <w:spacing w:before="97"/>
        <w:ind w:left="1059" w:right="862"/>
        <w:jc w:val="center"/>
        <w:rPr>
          <w:b/>
          <w:color w:val="0D0D0D"/>
          <w:sz w:val="56"/>
          <w:szCs w:val="56"/>
        </w:rPr>
      </w:pPr>
      <w:r>
        <w:rPr>
          <w:b/>
          <w:color w:val="0D0D0D"/>
          <w:sz w:val="56"/>
          <w:szCs w:val="56"/>
        </w:rPr>
        <w:t>Department of Computer Science</w:t>
      </w:r>
    </w:p>
    <w:p w:rsidR="005B600F" w:rsidRDefault="005B600F">
      <w:pPr>
        <w:spacing w:before="97"/>
        <w:ind w:left="1059" w:right="862"/>
        <w:jc w:val="center"/>
        <w:rPr>
          <w:b/>
          <w:color w:val="0D0D0D"/>
          <w:sz w:val="52"/>
          <w:szCs w:val="56"/>
        </w:rPr>
      </w:pPr>
    </w:p>
    <w:p w:rsidR="004968C2" w:rsidRDefault="004968C2">
      <w:pPr>
        <w:spacing w:before="97"/>
        <w:ind w:left="1059" w:right="862"/>
        <w:jc w:val="center"/>
        <w:rPr>
          <w:b/>
          <w:color w:val="0D0D0D"/>
          <w:sz w:val="52"/>
          <w:szCs w:val="56"/>
        </w:rPr>
      </w:pPr>
      <w:r w:rsidRPr="004968C2">
        <w:rPr>
          <w:b/>
          <w:color w:val="0D0D0D"/>
          <w:sz w:val="52"/>
          <w:szCs w:val="56"/>
        </w:rPr>
        <w:t>Sales</w:t>
      </w:r>
      <w:r w:rsidR="004F4723">
        <w:rPr>
          <w:b/>
          <w:color w:val="0D0D0D"/>
          <w:sz w:val="52"/>
          <w:szCs w:val="56"/>
        </w:rPr>
        <w:t xml:space="preserve"> F</w:t>
      </w:r>
      <w:r w:rsidRPr="004968C2">
        <w:rPr>
          <w:b/>
          <w:color w:val="0D0D0D"/>
          <w:sz w:val="52"/>
          <w:szCs w:val="56"/>
        </w:rPr>
        <w:t>orce</w:t>
      </w:r>
      <w:r w:rsidR="004F4723">
        <w:rPr>
          <w:b/>
          <w:color w:val="0D0D0D"/>
          <w:sz w:val="52"/>
          <w:szCs w:val="56"/>
        </w:rPr>
        <w:t xml:space="preserve"> Developer with</w:t>
      </w:r>
      <w:r w:rsidR="004F4723">
        <w:rPr>
          <w:b/>
          <w:color w:val="0D0D0D"/>
          <w:sz w:val="52"/>
          <w:szCs w:val="56"/>
        </w:rPr>
        <w:softHyphen/>
      </w:r>
      <w:r w:rsidR="004F4723">
        <w:rPr>
          <w:b/>
          <w:color w:val="0D0D0D"/>
          <w:sz w:val="52"/>
          <w:szCs w:val="56"/>
        </w:rPr>
        <w:softHyphen/>
      </w:r>
      <w:r w:rsidRPr="004968C2">
        <w:rPr>
          <w:b/>
          <w:color w:val="0D0D0D"/>
          <w:sz w:val="52"/>
          <w:szCs w:val="56"/>
        </w:rPr>
        <w:t xml:space="preserve"> Agent Blazer Champion</w:t>
      </w:r>
    </w:p>
    <w:p w:rsidR="004F4723" w:rsidRPr="004968C2" w:rsidRDefault="004F4723">
      <w:pPr>
        <w:spacing w:before="97"/>
        <w:ind w:left="1059" w:right="862"/>
        <w:jc w:val="center"/>
        <w:rPr>
          <w:b/>
          <w:color w:val="0D0D0D"/>
          <w:sz w:val="52"/>
          <w:szCs w:val="56"/>
        </w:rPr>
      </w:pPr>
      <w:r>
        <w:rPr>
          <w:b/>
          <w:color w:val="0D0D0D"/>
          <w:sz w:val="52"/>
          <w:szCs w:val="56"/>
        </w:rPr>
        <w:t xml:space="preserve">Garage </w:t>
      </w:r>
      <w:proofErr w:type="spellStart"/>
      <w:r>
        <w:rPr>
          <w:b/>
          <w:color w:val="0D0D0D"/>
          <w:sz w:val="52"/>
          <w:szCs w:val="56"/>
        </w:rPr>
        <w:t>Mangement</w:t>
      </w:r>
      <w:proofErr w:type="spellEnd"/>
      <w:r>
        <w:rPr>
          <w:b/>
          <w:color w:val="0D0D0D"/>
          <w:sz w:val="52"/>
          <w:szCs w:val="56"/>
        </w:rPr>
        <w:t xml:space="preserve"> System</w:t>
      </w:r>
    </w:p>
    <w:p w:rsidR="005B600F" w:rsidRDefault="005B600F">
      <w:pPr>
        <w:spacing w:before="97"/>
        <w:ind w:left="1059" w:right="862"/>
        <w:jc w:val="center"/>
        <w:rPr>
          <w:b/>
          <w:color w:val="0D0D0D"/>
          <w:sz w:val="56"/>
          <w:szCs w:val="56"/>
        </w:rPr>
      </w:pPr>
    </w:p>
    <w:p w:rsidR="004F4723" w:rsidRDefault="004F4723">
      <w:pPr>
        <w:spacing w:line="200" w:lineRule="exact"/>
        <w:rPr>
          <w:b/>
          <w:color w:val="0D0D0D"/>
          <w:sz w:val="56"/>
          <w:szCs w:val="56"/>
        </w:rPr>
      </w:pPr>
    </w:p>
    <w:p w:rsidR="004F4723" w:rsidRDefault="004F4723">
      <w:pPr>
        <w:spacing w:line="200" w:lineRule="exact"/>
      </w:pPr>
    </w:p>
    <w:p w:rsidR="00766A57" w:rsidRDefault="00766A57">
      <w:pPr>
        <w:spacing w:line="200" w:lineRule="exact"/>
      </w:pPr>
    </w:p>
    <w:p w:rsidR="00766A57" w:rsidRDefault="00D73AB1" w:rsidP="004968C2">
      <w:pPr>
        <w:spacing w:line="479" w:lineRule="auto"/>
        <w:ind w:right="3062"/>
        <w:rPr>
          <w:sz w:val="56"/>
          <w:szCs w:val="56"/>
        </w:rPr>
      </w:pPr>
      <w:r>
        <w:rPr>
          <w:b/>
          <w:color w:val="0D0D0D"/>
          <w:sz w:val="56"/>
          <w:szCs w:val="56"/>
        </w:rPr>
        <w:t>T</w:t>
      </w:r>
      <w:r>
        <w:rPr>
          <w:b/>
          <w:color w:val="0D0D0D"/>
          <w:spacing w:val="-2"/>
          <w:sz w:val="56"/>
          <w:szCs w:val="56"/>
        </w:rPr>
        <w:t>e</w:t>
      </w:r>
      <w:r>
        <w:rPr>
          <w:b/>
          <w:color w:val="0D0D0D"/>
          <w:sz w:val="56"/>
          <w:szCs w:val="56"/>
        </w:rPr>
        <w:t>am</w:t>
      </w:r>
      <w:r>
        <w:rPr>
          <w:b/>
          <w:color w:val="0D0D0D"/>
          <w:spacing w:val="-4"/>
          <w:sz w:val="56"/>
          <w:szCs w:val="56"/>
        </w:rPr>
        <w:t xml:space="preserve"> </w:t>
      </w:r>
      <w:proofErr w:type="gramStart"/>
      <w:r>
        <w:rPr>
          <w:b/>
          <w:color w:val="0D0D0D"/>
          <w:sz w:val="56"/>
          <w:szCs w:val="56"/>
        </w:rPr>
        <w:t>Le</w:t>
      </w:r>
      <w:r>
        <w:rPr>
          <w:b/>
          <w:color w:val="0D0D0D"/>
          <w:spacing w:val="3"/>
          <w:sz w:val="56"/>
          <w:szCs w:val="56"/>
        </w:rPr>
        <w:t>a</w:t>
      </w:r>
      <w:r>
        <w:rPr>
          <w:b/>
          <w:color w:val="0D0D0D"/>
          <w:sz w:val="56"/>
          <w:szCs w:val="56"/>
        </w:rPr>
        <w:t>der</w:t>
      </w:r>
      <w:r>
        <w:rPr>
          <w:b/>
          <w:color w:val="0D0D0D"/>
          <w:spacing w:val="-19"/>
          <w:sz w:val="56"/>
          <w:szCs w:val="56"/>
        </w:rPr>
        <w:t xml:space="preserve"> </w:t>
      </w:r>
      <w:r>
        <w:rPr>
          <w:b/>
          <w:color w:val="0D0D0D"/>
          <w:w w:val="99"/>
          <w:sz w:val="56"/>
          <w:szCs w:val="56"/>
        </w:rPr>
        <w:t>:</w:t>
      </w:r>
      <w:proofErr w:type="gramEnd"/>
      <w:r>
        <w:rPr>
          <w:b/>
          <w:color w:val="0D0D0D"/>
          <w:w w:val="99"/>
          <w:sz w:val="56"/>
          <w:szCs w:val="56"/>
        </w:rPr>
        <w:t xml:space="preserve"> </w:t>
      </w:r>
      <w:proofErr w:type="spellStart"/>
      <w:r w:rsidR="004F4723">
        <w:rPr>
          <w:b/>
          <w:color w:val="0D0D0D"/>
          <w:sz w:val="56"/>
          <w:szCs w:val="56"/>
        </w:rPr>
        <w:t>Sivaraj</w:t>
      </w:r>
      <w:proofErr w:type="spellEnd"/>
      <w:r w:rsidR="004F4723">
        <w:rPr>
          <w:b/>
          <w:color w:val="0D0D0D"/>
          <w:sz w:val="56"/>
          <w:szCs w:val="56"/>
        </w:rPr>
        <w:t xml:space="preserve"> E</w:t>
      </w:r>
    </w:p>
    <w:p w:rsidR="00766A57" w:rsidRDefault="00766A57">
      <w:pPr>
        <w:spacing w:before="6" w:line="260" w:lineRule="exact"/>
        <w:rPr>
          <w:sz w:val="26"/>
          <w:szCs w:val="26"/>
        </w:rPr>
      </w:pPr>
    </w:p>
    <w:p w:rsidR="00766A57" w:rsidRDefault="00D73AB1" w:rsidP="004968C2">
      <w:pPr>
        <w:spacing w:line="620" w:lineRule="exact"/>
        <w:ind w:right="2771"/>
        <w:rPr>
          <w:sz w:val="56"/>
          <w:szCs w:val="56"/>
        </w:rPr>
      </w:pPr>
      <w:r>
        <w:rPr>
          <w:b/>
          <w:color w:val="0D0D0D"/>
          <w:position w:val="-2"/>
          <w:sz w:val="56"/>
          <w:szCs w:val="56"/>
        </w:rPr>
        <w:t>T</w:t>
      </w:r>
      <w:r>
        <w:rPr>
          <w:b/>
          <w:color w:val="0D0D0D"/>
          <w:spacing w:val="-2"/>
          <w:position w:val="-2"/>
          <w:sz w:val="56"/>
          <w:szCs w:val="56"/>
        </w:rPr>
        <w:t>e</w:t>
      </w:r>
      <w:r>
        <w:rPr>
          <w:b/>
          <w:color w:val="0D0D0D"/>
          <w:position w:val="-2"/>
          <w:sz w:val="56"/>
          <w:szCs w:val="56"/>
        </w:rPr>
        <w:t>am</w:t>
      </w:r>
      <w:r>
        <w:rPr>
          <w:b/>
          <w:color w:val="0D0D0D"/>
          <w:spacing w:val="-4"/>
          <w:position w:val="-2"/>
          <w:sz w:val="56"/>
          <w:szCs w:val="56"/>
        </w:rPr>
        <w:t xml:space="preserve"> </w:t>
      </w:r>
      <w:proofErr w:type="gramStart"/>
      <w:r>
        <w:rPr>
          <w:b/>
          <w:color w:val="0D0D0D"/>
          <w:position w:val="-2"/>
          <w:sz w:val="56"/>
          <w:szCs w:val="56"/>
        </w:rPr>
        <w:t>Mem</w:t>
      </w:r>
      <w:r>
        <w:rPr>
          <w:b/>
          <w:color w:val="0D0D0D"/>
          <w:spacing w:val="1"/>
          <w:position w:val="-2"/>
          <w:sz w:val="56"/>
          <w:szCs w:val="56"/>
        </w:rPr>
        <w:t>b</w:t>
      </w:r>
      <w:r>
        <w:rPr>
          <w:b/>
          <w:color w:val="0D0D0D"/>
          <w:position w:val="-2"/>
          <w:sz w:val="56"/>
          <w:szCs w:val="56"/>
        </w:rPr>
        <w:t>e</w:t>
      </w:r>
      <w:r>
        <w:rPr>
          <w:b/>
          <w:color w:val="0D0D0D"/>
          <w:spacing w:val="-2"/>
          <w:position w:val="-2"/>
          <w:sz w:val="56"/>
          <w:szCs w:val="56"/>
        </w:rPr>
        <w:t>r</w:t>
      </w:r>
      <w:r>
        <w:rPr>
          <w:b/>
          <w:color w:val="0D0D0D"/>
          <w:position w:val="-2"/>
          <w:sz w:val="56"/>
          <w:szCs w:val="56"/>
        </w:rPr>
        <w:t>s</w:t>
      </w:r>
      <w:r>
        <w:rPr>
          <w:b/>
          <w:color w:val="0D0D0D"/>
          <w:spacing w:val="-18"/>
          <w:position w:val="-2"/>
          <w:sz w:val="56"/>
          <w:szCs w:val="56"/>
        </w:rPr>
        <w:t xml:space="preserve"> </w:t>
      </w:r>
      <w:r>
        <w:rPr>
          <w:b/>
          <w:color w:val="0D0D0D"/>
          <w:w w:val="99"/>
          <w:position w:val="-2"/>
          <w:sz w:val="56"/>
          <w:szCs w:val="56"/>
        </w:rPr>
        <w:t>:</w:t>
      </w:r>
      <w:proofErr w:type="gramEnd"/>
    </w:p>
    <w:p w:rsidR="00766A57" w:rsidRDefault="00766A57">
      <w:pPr>
        <w:spacing w:before="7" w:line="100" w:lineRule="exact"/>
        <w:rPr>
          <w:sz w:val="10"/>
          <w:szCs w:val="10"/>
        </w:rPr>
      </w:pPr>
    </w:p>
    <w:p w:rsidR="00766A57" w:rsidRDefault="00766A57">
      <w:pPr>
        <w:spacing w:line="200" w:lineRule="exact"/>
      </w:pPr>
    </w:p>
    <w:p w:rsidR="00766A57" w:rsidRDefault="00766A57">
      <w:pPr>
        <w:spacing w:line="200" w:lineRule="exact"/>
      </w:pPr>
    </w:p>
    <w:p w:rsidR="00766A57" w:rsidRDefault="00766A57">
      <w:pPr>
        <w:spacing w:line="200" w:lineRule="exact"/>
      </w:pPr>
    </w:p>
    <w:p w:rsidR="00766A57" w:rsidRDefault="00766A57">
      <w:pPr>
        <w:spacing w:line="200" w:lineRule="exact"/>
        <w:sectPr w:rsidR="00766A57">
          <w:headerReference w:type="default" r:id="rId8"/>
          <w:pgSz w:w="12240" w:h="15840"/>
          <w:pgMar w:top="1500" w:right="1420" w:bottom="280" w:left="860" w:header="720" w:footer="0" w:gutter="0"/>
          <w:cols w:space="720"/>
        </w:sectPr>
      </w:pPr>
    </w:p>
    <w:p w:rsidR="00766A57" w:rsidRDefault="00766A57">
      <w:pPr>
        <w:spacing w:before="10" w:line="100" w:lineRule="exact"/>
        <w:rPr>
          <w:sz w:val="11"/>
          <w:szCs w:val="11"/>
        </w:rPr>
      </w:pPr>
    </w:p>
    <w:p w:rsidR="00766A57" w:rsidRDefault="00766A57">
      <w:pPr>
        <w:spacing w:line="200" w:lineRule="exact"/>
      </w:pPr>
    </w:p>
    <w:p w:rsidR="00766A57" w:rsidRDefault="00766A57">
      <w:pPr>
        <w:spacing w:line="200" w:lineRule="exact"/>
      </w:pPr>
    </w:p>
    <w:p w:rsidR="00766A57" w:rsidRDefault="00766A57">
      <w:pPr>
        <w:spacing w:line="200" w:lineRule="exact"/>
      </w:pPr>
    </w:p>
    <w:p w:rsidR="00766A57" w:rsidRDefault="00766A57">
      <w:pPr>
        <w:spacing w:line="200" w:lineRule="exact"/>
      </w:pPr>
    </w:p>
    <w:p w:rsidR="00766A57" w:rsidRDefault="00766A57">
      <w:pPr>
        <w:spacing w:line="200" w:lineRule="exact"/>
      </w:pPr>
    </w:p>
    <w:p w:rsidR="00766A57" w:rsidRDefault="00766A57">
      <w:pPr>
        <w:spacing w:line="200" w:lineRule="exact"/>
      </w:pPr>
    </w:p>
    <w:p w:rsidR="00766A57" w:rsidRDefault="00766A57">
      <w:pPr>
        <w:spacing w:line="200" w:lineRule="exact"/>
      </w:pPr>
    </w:p>
    <w:p w:rsidR="00766A57" w:rsidRDefault="00766A57">
      <w:pPr>
        <w:spacing w:line="200" w:lineRule="exact"/>
      </w:pPr>
    </w:p>
    <w:p w:rsidR="00766A57" w:rsidRDefault="00766A57">
      <w:pPr>
        <w:spacing w:line="200" w:lineRule="exact"/>
      </w:pPr>
    </w:p>
    <w:p w:rsidR="00766A57" w:rsidRDefault="00D73AB1" w:rsidP="004968C2">
      <w:pPr>
        <w:spacing w:line="620" w:lineRule="exact"/>
        <w:rPr>
          <w:sz w:val="56"/>
          <w:szCs w:val="56"/>
        </w:rPr>
      </w:pPr>
      <w:r>
        <w:br w:type="column"/>
      </w:r>
      <w:r w:rsidR="004F4723">
        <w:rPr>
          <w:b/>
          <w:color w:val="0D0D0D"/>
          <w:spacing w:val="1"/>
          <w:position w:val="-1"/>
          <w:sz w:val="56"/>
          <w:szCs w:val="56"/>
        </w:rPr>
        <w:lastRenderedPageBreak/>
        <w:t>Suresh R</w:t>
      </w:r>
    </w:p>
    <w:p w:rsidR="004F4723" w:rsidRDefault="004F4723" w:rsidP="004F4723">
      <w:pPr>
        <w:spacing w:before="9" w:line="640" w:lineRule="exact"/>
        <w:ind w:right="684"/>
        <w:rPr>
          <w:b/>
          <w:color w:val="0D0D0D"/>
          <w:sz w:val="56"/>
          <w:szCs w:val="56"/>
        </w:rPr>
      </w:pPr>
      <w:r>
        <w:rPr>
          <w:b/>
          <w:color w:val="0D0D0D"/>
          <w:spacing w:val="1"/>
          <w:sz w:val="56"/>
          <w:szCs w:val="56"/>
        </w:rPr>
        <w:t xml:space="preserve">Sri </w:t>
      </w:r>
      <w:proofErr w:type="spellStart"/>
      <w:r>
        <w:rPr>
          <w:b/>
          <w:color w:val="0D0D0D"/>
          <w:spacing w:val="1"/>
          <w:sz w:val="56"/>
          <w:szCs w:val="56"/>
        </w:rPr>
        <w:t>Rohith</w:t>
      </w:r>
      <w:proofErr w:type="spellEnd"/>
      <w:r>
        <w:rPr>
          <w:b/>
          <w:color w:val="0D0D0D"/>
          <w:spacing w:val="1"/>
          <w:sz w:val="56"/>
          <w:szCs w:val="56"/>
        </w:rPr>
        <w:t xml:space="preserve"> </w:t>
      </w:r>
      <w:bookmarkStart w:id="0" w:name="_GoBack"/>
      <w:bookmarkEnd w:id="0"/>
      <w:r>
        <w:rPr>
          <w:b/>
          <w:color w:val="0D0D0D"/>
          <w:spacing w:val="1"/>
          <w:sz w:val="56"/>
          <w:szCs w:val="56"/>
        </w:rPr>
        <w:t xml:space="preserve">Nivas </w:t>
      </w:r>
      <w:r>
        <w:rPr>
          <w:b/>
          <w:color w:val="0D0D0D"/>
          <w:sz w:val="56"/>
          <w:szCs w:val="56"/>
        </w:rPr>
        <w:t>S J</w:t>
      </w:r>
    </w:p>
    <w:p w:rsidR="00766A57" w:rsidRDefault="004F4723" w:rsidP="004F4723">
      <w:pPr>
        <w:spacing w:before="9" w:line="640" w:lineRule="exact"/>
        <w:ind w:right="684"/>
        <w:rPr>
          <w:sz w:val="56"/>
          <w:szCs w:val="56"/>
        </w:rPr>
        <w:sectPr w:rsidR="00766A57">
          <w:type w:val="continuous"/>
          <w:pgSz w:w="12240" w:h="15840"/>
          <w:pgMar w:top="1500" w:right="1420" w:bottom="280" w:left="860" w:header="720" w:footer="720" w:gutter="0"/>
          <w:cols w:num="2" w:space="720" w:equalWidth="0">
            <w:col w:w="2198" w:space="1124"/>
            <w:col w:w="6638"/>
          </w:cols>
        </w:sectPr>
      </w:pPr>
      <w:proofErr w:type="spellStart"/>
      <w:r>
        <w:rPr>
          <w:b/>
          <w:color w:val="0D0D0D"/>
          <w:sz w:val="56"/>
          <w:szCs w:val="56"/>
        </w:rPr>
        <w:t>Roja</w:t>
      </w:r>
      <w:proofErr w:type="spellEnd"/>
      <w:r>
        <w:rPr>
          <w:b/>
          <w:color w:val="0D0D0D"/>
          <w:sz w:val="56"/>
          <w:szCs w:val="56"/>
        </w:rPr>
        <w:t xml:space="preserve"> K</w:t>
      </w:r>
    </w:p>
    <w:p w:rsidR="00766A57" w:rsidRDefault="00766A57">
      <w:pPr>
        <w:spacing w:line="200" w:lineRule="exact"/>
      </w:pPr>
    </w:p>
    <w:p w:rsidR="00766A57" w:rsidRDefault="00766A57">
      <w:pPr>
        <w:spacing w:line="200" w:lineRule="exact"/>
      </w:pPr>
    </w:p>
    <w:p w:rsidR="00766A57" w:rsidRDefault="00766A57">
      <w:pPr>
        <w:spacing w:before="10" w:line="260" w:lineRule="exact"/>
        <w:rPr>
          <w:sz w:val="26"/>
          <w:szCs w:val="26"/>
        </w:rPr>
      </w:pPr>
    </w:p>
    <w:p w:rsidR="00766A57" w:rsidRDefault="00766A57">
      <w:pPr>
        <w:spacing w:before="2" w:line="200" w:lineRule="exact"/>
      </w:pPr>
    </w:p>
    <w:p w:rsidR="004F4723" w:rsidRDefault="004F4723" w:rsidP="004F4723">
      <w:pPr>
        <w:ind w:firstLine="720"/>
        <w:jc w:val="both"/>
        <w:rPr>
          <w:rFonts w:ascii="Arial Black" w:eastAsia="Arial Black" w:hAnsi="Arial Black" w:cs="Arial Black"/>
          <w:b/>
          <w:bCs/>
          <w:color w:val="002060"/>
          <w:sz w:val="56"/>
          <w:szCs w:val="56"/>
        </w:rPr>
      </w:pPr>
    </w:p>
    <w:p w:rsidR="004F4723" w:rsidRDefault="004F4723" w:rsidP="004F4723">
      <w:pPr>
        <w:ind w:firstLine="720"/>
        <w:jc w:val="both"/>
        <w:rPr>
          <w:rFonts w:ascii="Arial Black" w:eastAsia="Arial Black" w:hAnsi="Arial Black" w:cs="Arial Black"/>
          <w:b/>
          <w:bCs/>
          <w:color w:val="002060"/>
          <w:sz w:val="56"/>
          <w:szCs w:val="56"/>
        </w:rPr>
      </w:pPr>
      <w:r w:rsidRPr="7B41F043">
        <w:rPr>
          <w:rFonts w:ascii="Arial Black" w:eastAsia="Arial Black" w:hAnsi="Arial Black" w:cs="Arial Black"/>
          <w:b/>
          <w:bCs/>
          <w:color w:val="002060"/>
          <w:sz w:val="56"/>
          <w:szCs w:val="56"/>
        </w:rPr>
        <w:t xml:space="preserve"> PROJECT OVERVIEW</w:t>
      </w:r>
    </w:p>
    <w:p w:rsidR="004F4723" w:rsidRDefault="004F4723" w:rsidP="004F4723">
      <w:pPr>
        <w:ind w:firstLine="720"/>
        <w:jc w:val="both"/>
        <w:rPr>
          <w:rFonts w:asciiTheme="majorHAnsi" w:eastAsiaTheme="majorEastAsia" w:hAnsiTheme="majorHAnsi" w:cstheme="majorBidi"/>
          <w:sz w:val="32"/>
          <w:szCs w:val="32"/>
        </w:rPr>
      </w:pPr>
      <w:r w:rsidRPr="7B41F043">
        <w:rPr>
          <w:rFonts w:asciiTheme="majorHAnsi" w:eastAsiaTheme="majorEastAsia" w:hAnsiTheme="majorHAnsi" w:cstheme="majorBidi"/>
          <w:sz w:val="32"/>
          <w:szCs w:val="32"/>
        </w:rPr>
        <w:t xml:space="preserve">The Garage Management System (GMS) project on </w:t>
      </w:r>
      <w:proofErr w:type="spellStart"/>
      <w:r w:rsidRPr="7B41F043">
        <w:rPr>
          <w:rFonts w:asciiTheme="majorHAnsi" w:eastAsiaTheme="majorEastAsia" w:hAnsiTheme="majorHAnsi" w:cstheme="majorBidi"/>
          <w:sz w:val="32"/>
          <w:szCs w:val="32"/>
        </w:rPr>
        <w:t>Salesforce</w:t>
      </w:r>
      <w:proofErr w:type="spellEnd"/>
      <w:r w:rsidRPr="7B41F043">
        <w:rPr>
          <w:rFonts w:asciiTheme="majorHAnsi" w:eastAsiaTheme="majorEastAsia" w:hAnsiTheme="majorHAnsi" w:cstheme="majorBidi"/>
          <w:sz w:val="32"/>
          <w:szCs w:val="32"/>
        </w:rPr>
        <w:t xml:space="preserve"> is a CRM solution aimed at transforming the way automotive garages manage customer relationships, vehicle service records, and day-to-day operations. With centralized customer profiles, service histories, and appointment scheduling, the system empowers garages to deliver more personalized and efficient customer service. Automated reminders and service notifications help enhance customer engagement, ensuring regular maintenance and timely service updates to boost customer satisfaction.</w:t>
      </w:r>
    </w:p>
    <w:p w:rsidR="004F4723" w:rsidRDefault="004F4723" w:rsidP="004F4723">
      <w:pPr>
        <w:ind w:firstLine="720"/>
        <w:jc w:val="both"/>
      </w:pPr>
      <w:r w:rsidRPr="23F5238C">
        <w:rPr>
          <w:rFonts w:asciiTheme="majorHAnsi" w:eastAsiaTheme="majorEastAsia" w:hAnsiTheme="majorHAnsi" w:cstheme="majorBidi"/>
          <w:sz w:val="32"/>
          <w:szCs w:val="32"/>
        </w:rPr>
        <w:t>In addition to customer management, the GMS CRM includes comprehensive vehicle tracking and work order management, allowing technicians and advisors to access detailed service histories, track service progress, and assign tasks seamlessly. An integrated parts inventory module ensures that essential components are in stock, with automated reordering for low-stock items to prevent service delays. Technicians can use mobile access to view work orders and inventory on the go, optimizing workflow and reducing downtime.</w:t>
      </w:r>
    </w:p>
    <w:p w:rsidR="004F4723" w:rsidRDefault="004F4723" w:rsidP="004F4723">
      <w:pPr>
        <w:ind w:firstLine="720"/>
        <w:jc w:val="both"/>
      </w:pPr>
      <w:r w:rsidRPr="23F5238C">
        <w:rPr>
          <w:rFonts w:asciiTheme="majorHAnsi" w:eastAsiaTheme="majorEastAsia" w:hAnsiTheme="majorHAnsi" w:cstheme="majorBidi"/>
          <w:sz w:val="32"/>
          <w:szCs w:val="32"/>
        </w:rPr>
        <w:t>Finally, the GMS CRM supports billing and invoicing, providing a streamlined system for generating service estimates, digital invoices, and online payment options. With built-in analytics and reporting, managers gain insights into customer trends, revenue, and operational efficiency, enabling data-driven decisions for business growth. The system is designed to scale with the garage, offering robust data security and compliance, making it a future-proof solution for modern garage management needs.</w:t>
      </w:r>
    </w:p>
    <w:p w:rsidR="004F4723" w:rsidRDefault="004F4723" w:rsidP="004F4723">
      <w:pPr>
        <w:ind w:firstLine="720"/>
        <w:jc w:val="both"/>
        <w:rPr>
          <w:rFonts w:asciiTheme="majorHAnsi" w:eastAsiaTheme="majorEastAsia" w:hAnsiTheme="majorHAnsi" w:cstheme="majorBidi"/>
          <w:sz w:val="32"/>
          <w:szCs w:val="32"/>
        </w:rPr>
      </w:pPr>
    </w:p>
    <w:p w:rsidR="004F4723" w:rsidRDefault="004F4723" w:rsidP="004F4723">
      <w:pPr>
        <w:jc w:val="center"/>
        <w:rPr>
          <w:rFonts w:ascii="Arial Black" w:eastAsia="Arial Black" w:hAnsi="Arial Black" w:cs="Arial Black"/>
          <w:b/>
          <w:bCs/>
          <w:color w:val="1F497D" w:themeColor="text2"/>
          <w:sz w:val="32"/>
          <w:szCs w:val="32"/>
        </w:rPr>
      </w:pPr>
      <w:r w:rsidRPr="2EBC59F0">
        <w:rPr>
          <w:rFonts w:ascii="Arial Black" w:eastAsia="Arial Black" w:hAnsi="Arial Black" w:cs="Arial Black"/>
          <w:b/>
          <w:bCs/>
          <w:color w:val="002060"/>
          <w:sz w:val="56"/>
          <w:szCs w:val="56"/>
        </w:rPr>
        <w:t>OBJECTIVES</w:t>
      </w:r>
      <w:r w:rsidRPr="2EBC59F0">
        <w:rPr>
          <w:rFonts w:asciiTheme="majorHAnsi" w:eastAsiaTheme="majorEastAsia" w:hAnsiTheme="majorHAnsi" w:cstheme="majorBidi"/>
          <w:b/>
          <w:bCs/>
          <w:sz w:val="32"/>
          <w:szCs w:val="32"/>
        </w:rPr>
        <w:t xml:space="preserve"> </w:t>
      </w:r>
    </w:p>
    <w:p w:rsidR="004F4723" w:rsidRDefault="004F4723" w:rsidP="004F4723">
      <w:pPr>
        <w:pStyle w:val="ListParagraph"/>
        <w:numPr>
          <w:ilvl w:val="0"/>
          <w:numId w:val="51"/>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b/>
          <w:bCs/>
          <w:sz w:val="32"/>
          <w:szCs w:val="32"/>
          <w:lang w:val="en-US"/>
        </w:rPr>
        <w:t xml:space="preserve">Enhance Customer Retention and Loyalty:  </w:t>
      </w:r>
      <w:r w:rsidRPr="23F5238C">
        <w:rPr>
          <w:rFonts w:asciiTheme="majorHAnsi" w:eastAsiaTheme="majorEastAsia" w:hAnsiTheme="majorHAnsi" w:cstheme="majorBidi"/>
          <w:sz w:val="32"/>
          <w:szCs w:val="32"/>
          <w:lang w:val="en-US"/>
        </w:rPr>
        <w:t>By providing personalized service reminders, streamlined appointment scheduling, and post-service follow-ups, the GMS CRM aims to build long-term customer relationships and increase repeat visits.</w:t>
      </w:r>
    </w:p>
    <w:p w:rsidR="004F4723" w:rsidRDefault="004F4723" w:rsidP="004F4723">
      <w:pPr>
        <w:pStyle w:val="ListParagraph"/>
        <w:rPr>
          <w:rFonts w:asciiTheme="majorHAnsi" w:eastAsiaTheme="majorEastAsia" w:hAnsiTheme="majorHAnsi" w:cstheme="majorBidi"/>
          <w:sz w:val="32"/>
          <w:szCs w:val="32"/>
          <w:lang w:val="en-US"/>
        </w:rPr>
      </w:pPr>
    </w:p>
    <w:p w:rsidR="004F4723" w:rsidRDefault="004F4723" w:rsidP="004F4723">
      <w:pPr>
        <w:pStyle w:val="ListParagraph"/>
        <w:numPr>
          <w:ilvl w:val="0"/>
          <w:numId w:val="51"/>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b/>
          <w:bCs/>
          <w:sz w:val="32"/>
          <w:szCs w:val="32"/>
          <w:lang w:val="en-US"/>
        </w:rPr>
        <w:t>Optimize Resource Allocation &amp; Technician Efficiency:</w:t>
      </w:r>
      <w:r w:rsidRPr="23F5238C">
        <w:rPr>
          <w:rFonts w:asciiTheme="majorHAnsi" w:eastAsiaTheme="majorEastAsia" w:hAnsiTheme="majorHAnsi" w:cstheme="majorBidi"/>
          <w:sz w:val="32"/>
          <w:szCs w:val="32"/>
          <w:lang w:val="en-US"/>
        </w:rPr>
        <w:t xml:space="preserve"> Efficient scheduling, real-time work order tracking, and inventory management help maximize technician productivity, reduce wait times, and ensure that resources are allocated effectively for each service job.</w:t>
      </w:r>
    </w:p>
    <w:p w:rsidR="004F4723" w:rsidRDefault="004F4723" w:rsidP="004F4723">
      <w:pPr>
        <w:pStyle w:val="ListParagraph"/>
        <w:rPr>
          <w:rFonts w:asciiTheme="majorHAnsi" w:eastAsiaTheme="majorEastAsia" w:hAnsiTheme="majorHAnsi" w:cstheme="majorBidi"/>
          <w:sz w:val="32"/>
          <w:szCs w:val="32"/>
          <w:lang w:val="en-US"/>
        </w:rPr>
      </w:pPr>
    </w:p>
    <w:p w:rsidR="004F4723" w:rsidRDefault="004F4723" w:rsidP="004F4723">
      <w:pPr>
        <w:pStyle w:val="ListParagraph"/>
        <w:numPr>
          <w:ilvl w:val="0"/>
          <w:numId w:val="51"/>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b/>
          <w:bCs/>
          <w:sz w:val="32"/>
          <w:szCs w:val="32"/>
          <w:lang w:val="en-US"/>
        </w:rPr>
        <w:t xml:space="preserve">Increase Revenue through Data-Driven Upselling: </w:t>
      </w:r>
      <w:r w:rsidRPr="23F5238C">
        <w:rPr>
          <w:rFonts w:asciiTheme="majorHAnsi" w:eastAsiaTheme="majorEastAsia" w:hAnsiTheme="majorHAnsi" w:cstheme="majorBidi"/>
          <w:sz w:val="32"/>
          <w:szCs w:val="32"/>
          <w:lang w:val="en-US"/>
        </w:rPr>
        <w:t>With insights into customer preferences and service history, the CRM enables garages to offer tailored service recommendations and upsell additional maintenance packages, driving revenue growth.</w:t>
      </w:r>
    </w:p>
    <w:p w:rsidR="004F4723" w:rsidRDefault="004F4723" w:rsidP="004F4723">
      <w:pPr>
        <w:pStyle w:val="ListParagraph"/>
        <w:rPr>
          <w:rFonts w:asciiTheme="majorHAnsi" w:eastAsiaTheme="majorEastAsia" w:hAnsiTheme="majorHAnsi" w:cstheme="majorBidi"/>
          <w:sz w:val="32"/>
          <w:szCs w:val="32"/>
          <w:lang w:val="en-US"/>
        </w:rPr>
      </w:pPr>
    </w:p>
    <w:p w:rsidR="004F4723" w:rsidRDefault="004F4723" w:rsidP="004F4723">
      <w:pPr>
        <w:pStyle w:val="ListParagraph"/>
        <w:numPr>
          <w:ilvl w:val="0"/>
          <w:numId w:val="51"/>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b/>
          <w:bCs/>
          <w:sz w:val="32"/>
          <w:szCs w:val="32"/>
          <w:lang w:val="en-US"/>
        </w:rPr>
        <w:t xml:space="preserve">Reduce Operational Costs through Automation: </w:t>
      </w:r>
      <w:r w:rsidRPr="23F5238C">
        <w:rPr>
          <w:rFonts w:asciiTheme="majorHAnsi" w:eastAsiaTheme="majorEastAsia" w:hAnsiTheme="majorHAnsi" w:cstheme="majorBidi"/>
          <w:sz w:val="32"/>
          <w:szCs w:val="32"/>
          <w:lang w:val="en-US"/>
        </w:rPr>
        <w:t>By automating routine tasks like appointment reminders, parts reordering, and invoicing, the GMS CRM minimizes manual workload, reduces errors, and cuts down operational costs.</w:t>
      </w:r>
    </w:p>
    <w:p w:rsidR="004F4723" w:rsidRDefault="004F4723" w:rsidP="004F4723">
      <w:pPr>
        <w:pStyle w:val="ListParagraph"/>
        <w:rPr>
          <w:rFonts w:asciiTheme="majorHAnsi" w:eastAsiaTheme="majorEastAsia" w:hAnsiTheme="majorHAnsi" w:cstheme="majorBidi"/>
          <w:sz w:val="32"/>
          <w:szCs w:val="32"/>
          <w:lang w:val="en-US"/>
        </w:rPr>
      </w:pPr>
    </w:p>
    <w:p w:rsidR="004F4723" w:rsidRDefault="004F4723" w:rsidP="004F4723">
      <w:pPr>
        <w:pStyle w:val="ListParagraph"/>
        <w:numPr>
          <w:ilvl w:val="0"/>
          <w:numId w:val="51"/>
        </w:numPr>
        <w:rPr>
          <w:rFonts w:asciiTheme="majorHAnsi" w:eastAsiaTheme="majorEastAsia" w:hAnsiTheme="majorHAnsi" w:cstheme="majorBidi"/>
          <w:sz w:val="32"/>
          <w:szCs w:val="32"/>
          <w:lang w:val="en-US"/>
        </w:rPr>
      </w:pPr>
      <w:r w:rsidRPr="23289FE8">
        <w:rPr>
          <w:rFonts w:asciiTheme="majorHAnsi" w:eastAsiaTheme="majorEastAsia" w:hAnsiTheme="majorHAnsi" w:cstheme="majorBidi"/>
          <w:b/>
          <w:bCs/>
          <w:sz w:val="32"/>
          <w:szCs w:val="32"/>
          <w:lang w:val="en-US"/>
        </w:rPr>
        <w:t xml:space="preserve">Improve Business Insights and Strategic Planning: </w:t>
      </w:r>
      <w:r w:rsidRPr="23289FE8">
        <w:rPr>
          <w:rFonts w:asciiTheme="majorHAnsi" w:eastAsiaTheme="majorEastAsia" w:hAnsiTheme="majorHAnsi" w:cstheme="majorBidi"/>
          <w:sz w:val="32"/>
          <w:szCs w:val="32"/>
          <w:lang w:val="en-US"/>
        </w:rPr>
        <w:t>Advanced reporting and analytics provide managers with valuable insights into service trends, technician performance, and financial metrics, supporting informed decision-making and strategic business growth.</w:t>
      </w:r>
    </w:p>
    <w:p w:rsidR="004F4723" w:rsidRDefault="004F4723" w:rsidP="004F4723">
      <w:pPr>
        <w:rPr>
          <w:rFonts w:asciiTheme="majorHAnsi" w:eastAsiaTheme="majorEastAsia" w:hAnsiTheme="majorHAnsi" w:cstheme="majorBidi"/>
          <w:sz w:val="32"/>
          <w:szCs w:val="32"/>
        </w:rPr>
      </w:pPr>
    </w:p>
    <w:p w:rsidR="004F4723" w:rsidRDefault="004F4723" w:rsidP="004F4723">
      <w:pPr>
        <w:pStyle w:val="ListParagraph"/>
        <w:jc w:val="center"/>
        <w:rPr>
          <w:rFonts w:ascii="Arial Black" w:eastAsia="Arial Black" w:hAnsi="Arial Black" w:cs="Arial Black"/>
          <w:color w:val="002060"/>
          <w:sz w:val="56"/>
          <w:szCs w:val="56"/>
          <w:lang w:val="en-US"/>
        </w:rPr>
      </w:pPr>
      <w:r w:rsidRPr="23F5238C">
        <w:rPr>
          <w:rFonts w:ascii="Arial Black" w:eastAsia="Arial Black" w:hAnsi="Arial Black" w:cs="Arial Black"/>
          <w:color w:val="002060"/>
          <w:sz w:val="56"/>
          <w:szCs w:val="56"/>
          <w:lang w:val="en-US"/>
        </w:rPr>
        <w:t>KEY FEATURES</w:t>
      </w:r>
    </w:p>
    <w:p w:rsidR="004F4723" w:rsidRDefault="004F4723" w:rsidP="004F4723">
      <w:pPr>
        <w:pStyle w:val="ListParagraph"/>
        <w:jc w:val="center"/>
        <w:rPr>
          <w:rFonts w:ascii="Arial Black" w:eastAsia="Arial Black" w:hAnsi="Arial Black" w:cs="Arial Black"/>
          <w:color w:val="002060"/>
          <w:sz w:val="32"/>
          <w:szCs w:val="32"/>
          <w:lang w:val="en-US"/>
        </w:rPr>
      </w:pPr>
    </w:p>
    <w:p w:rsidR="004F4723" w:rsidRDefault="004F4723" w:rsidP="004F4723">
      <w:pPr>
        <w:pStyle w:val="ListParagraph"/>
        <w:numPr>
          <w:ilvl w:val="0"/>
          <w:numId w:val="50"/>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b/>
          <w:bCs/>
          <w:sz w:val="32"/>
          <w:szCs w:val="32"/>
          <w:lang w:val="en-US"/>
        </w:rPr>
        <w:t>Customer details:</w:t>
      </w:r>
    </w:p>
    <w:p w:rsidR="004F4723" w:rsidRDefault="004F4723" w:rsidP="004F4723">
      <w:pPr>
        <w:pStyle w:val="ListParagraph"/>
        <w:numPr>
          <w:ilvl w:val="0"/>
          <w:numId w:val="49"/>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Store and manage customer details including contact information, service history, and preferences.</w:t>
      </w:r>
    </w:p>
    <w:p w:rsidR="004F4723" w:rsidRDefault="004F4723" w:rsidP="004F4723">
      <w:pPr>
        <w:pStyle w:val="ListParagraph"/>
        <w:numPr>
          <w:ilvl w:val="0"/>
          <w:numId w:val="49"/>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Access comprehensive service records for customer insights and tailored service.</w:t>
      </w:r>
    </w:p>
    <w:p w:rsidR="004F4723" w:rsidRDefault="004F4723" w:rsidP="004F4723">
      <w:pPr>
        <w:pStyle w:val="ListParagraph"/>
        <w:numPr>
          <w:ilvl w:val="0"/>
          <w:numId w:val="50"/>
        </w:numPr>
        <w:rPr>
          <w:rFonts w:asciiTheme="majorHAnsi" w:eastAsiaTheme="majorEastAsia" w:hAnsiTheme="majorHAnsi" w:cstheme="majorBidi"/>
          <w:sz w:val="32"/>
          <w:szCs w:val="32"/>
          <w:lang w:val="en-US"/>
        </w:rPr>
      </w:pPr>
      <w:r w:rsidRPr="23F5238C">
        <w:rPr>
          <w:rFonts w:ascii="Aptos Display" w:eastAsia="Aptos Display" w:hAnsi="Aptos Display" w:cs="Aptos Display"/>
          <w:b/>
          <w:bCs/>
          <w:sz w:val="32"/>
          <w:szCs w:val="32"/>
          <w:lang w:val="en-US"/>
        </w:rPr>
        <w:t>Appointment:</w:t>
      </w:r>
    </w:p>
    <w:p w:rsidR="004F4723" w:rsidRDefault="004F4723" w:rsidP="004F4723">
      <w:pPr>
        <w:pStyle w:val="ListParagraph"/>
        <w:numPr>
          <w:ilvl w:val="0"/>
          <w:numId w:val="48"/>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Automated reminders and notifications to reduce no-shows.</w:t>
      </w:r>
    </w:p>
    <w:p w:rsidR="004F4723" w:rsidRDefault="004F4723" w:rsidP="004F4723">
      <w:pPr>
        <w:pStyle w:val="ListParagraph"/>
        <w:numPr>
          <w:ilvl w:val="0"/>
          <w:numId w:val="48"/>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lastRenderedPageBreak/>
        <w:t>Integrated calendar to optimize working time.</w:t>
      </w:r>
    </w:p>
    <w:p w:rsidR="004F4723" w:rsidRDefault="004F4723" w:rsidP="004F4723">
      <w:pPr>
        <w:pStyle w:val="ListParagraph"/>
        <w:numPr>
          <w:ilvl w:val="0"/>
          <w:numId w:val="50"/>
        </w:numPr>
        <w:rPr>
          <w:rFonts w:ascii="Aptos Display" w:eastAsia="Aptos Display" w:hAnsi="Aptos Display" w:cs="Aptos Display"/>
          <w:b/>
          <w:bCs/>
          <w:sz w:val="32"/>
          <w:szCs w:val="32"/>
          <w:lang w:val="en-US"/>
        </w:rPr>
      </w:pPr>
      <w:r w:rsidRPr="23F5238C">
        <w:rPr>
          <w:rFonts w:ascii="Aptos Display" w:eastAsia="Aptos Display" w:hAnsi="Aptos Display" w:cs="Aptos Display"/>
          <w:b/>
          <w:bCs/>
          <w:sz w:val="32"/>
          <w:szCs w:val="32"/>
          <w:lang w:val="en-US"/>
        </w:rPr>
        <w:t>Service records:</w:t>
      </w:r>
    </w:p>
    <w:p w:rsidR="004F4723" w:rsidRDefault="004F4723" w:rsidP="004F4723">
      <w:pPr>
        <w:pStyle w:val="ListParagraph"/>
        <w:numPr>
          <w:ilvl w:val="0"/>
          <w:numId w:val="47"/>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 xml:space="preserve">Track detailed service information including service </w:t>
      </w:r>
      <w:proofErr w:type="gramStart"/>
      <w:r w:rsidRPr="23F5238C">
        <w:rPr>
          <w:rFonts w:asciiTheme="majorHAnsi" w:eastAsiaTheme="majorEastAsia" w:hAnsiTheme="majorHAnsi" w:cstheme="majorBidi"/>
          <w:sz w:val="32"/>
          <w:szCs w:val="32"/>
          <w:lang w:val="en-US"/>
        </w:rPr>
        <w:t>type,</w:t>
      </w:r>
      <w:proofErr w:type="gramEnd"/>
      <w:r w:rsidRPr="23F5238C">
        <w:rPr>
          <w:rFonts w:asciiTheme="majorHAnsi" w:eastAsiaTheme="majorEastAsia" w:hAnsiTheme="majorHAnsi" w:cstheme="majorBidi"/>
          <w:sz w:val="32"/>
          <w:szCs w:val="32"/>
          <w:lang w:val="en-US"/>
        </w:rPr>
        <w:t xml:space="preserve"> parts used, and associated costs.</w:t>
      </w:r>
    </w:p>
    <w:p w:rsidR="004F4723" w:rsidRDefault="004F4723" w:rsidP="004F4723">
      <w:pPr>
        <w:pStyle w:val="ListParagraph"/>
        <w:numPr>
          <w:ilvl w:val="0"/>
          <w:numId w:val="47"/>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Link service records to specific customer appointments for easy tracking and reference.</w:t>
      </w:r>
    </w:p>
    <w:p w:rsidR="004F4723" w:rsidRDefault="004F4723" w:rsidP="004F4723">
      <w:pPr>
        <w:pStyle w:val="ListParagraph"/>
        <w:numPr>
          <w:ilvl w:val="0"/>
          <w:numId w:val="50"/>
        </w:numPr>
        <w:rPr>
          <w:rFonts w:ascii="Aptos Display" w:eastAsia="Aptos Display" w:hAnsi="Aptos Display" w:cs="Aptos Display"/>
          <w:b/>
          <w:bCs/>
          <w:sz w:val="32"/>
          <w:szCs w:val="32"/>
          <w:lang w:val="en-US"/>
        </w:rPr>
      </w:pPr>
      <w:r w:rsidRPr="23F5238C">
        <w:rPr>
          <w:rFonts w:ascii="Aptos Display" w:eastAsia="Aptos Display" w:hAnsi="Aptos Display" w:cs="Aptos Display"/>
          <w:b/>
          <w:bCs/>
          <w:sz w:val="32"/>
          <w:szCs w:val="32"/>
          <w:lang w:val="en-US"/>
        </w:rPr>
        <w:t>Billing details:</w:t>
      </w:r>
    </w:p>
    <w:p w:rsidR="004F4723" w:rsidRDefault="004F4723" w:rsidP="004F4723">
      <w:pPr>
        <w:pStyle w:val="ListParagraph"/>
        <w:numPr>
          <w:ilvl w:val="0"/>
          <w:numId w:val="46"/>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Generate and manage billing details, linking them to service records.</w:t>
      </w:r>
    </w:p>
    <w:p w:rsidR="004F4723" w:rsidRDefault="004F4723" w:rsidP="004F4723">
      <w:pPr>
        <w:pStyle w:val="ListParagraph"/>
        <w:numPr>
          <w:ilvl w:val="0"/>
          <w:numId w:val="46"/>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Track payment status and send timely payment reminders.</w:t>
      </w:r>
    </w:p>
    <w:p w:rsidR="004F4723" w:rsidRDefault="004F4723" w:rsidP="004F4723">
      <w:pPr>
        <w:pStyle w:val="ListParagraph"/>
        <w:numPr>
          <w:ilvl w:val="0"/>
          <w:numId w:val="46"/>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Automated invoice generation and email notifications for a streamlined payment process.</w:t>
      </w:r>
    </w:p>
    <w:p w:rsidR="004F4723" w:rsidRDefault="004F4723" w:rsidP="004F4723">
      <w:pPr>
        <w:pStyle w:val="ListParagraph"/>
        <w:numPr>
          <w:ilvl w:val="0"/>
          <w:numId w:val="50"/>
        </w:numPr>
        <w:rPr>
          <w:rFonts w:ascii="Aptos Display" w:eastAsia="Aptos Display" w:hAnsi="Aptos Display" w:cs="Aptos Display"/>
          <w:b/>
          <w:bCs/>
          <w:sz w:val="32"/>
          <w:szCs w:val="32"/>
          <w:lang w:val="en-US"/>
        </w:rPr>
      </w:pPr>
      <w:r w:rsidRPr="23F5238C">
        <w:rPr>
          <w:rFonts w:ascii="Aptos Display" w:eastAsia="Aptos Display" w:hAnsi="Aptos Display" w:cs="Aptos Display"/>
          <w:b/>
          <w:bCs/>
          <w:sz w:val="32"/>
          <w:szCs w:val="32"/>
          <w:lang w:val="en-US"/>
        </w:rPr>
        <w:t>Feedback:</w:t>
      </w:r>
    </w:p>
    <w:p w:rsidR="004F4723" w:rsidRDefault="004F4723" w:rsidP="004F4723">
      <w:pPr>
        <w:pStyle w:val="ListParagraph"/>
        <w:numPr>
          <w:ilvl w:val="0"/>
          <w:numId w:val="45"/>
        </w:numPr>
        <w:rPr>
          <w:rFonts w:asciiTheme="majorHAnsi" w:eastAsiaTheme="majorEastAsia" w:hAnsiTheme="majorHAnsi" w:cstheme="majorBidi"/>
          <w:sz w:val="32"/>
          <w:szCs w:val="32"/>
          <w:lang w:val="en-US"/>
        </w:rPr>
      </w:pPr>
      <w:r w:rsidRPr="3B5E3CD0">
        <w:rPr>
          <w:rFonts w:asciiTheme="majorHAnsi" w:eastAsiaTheme="majorEastAsia" w:hAnsiTheme="majorHAnsi" w:cstheme="majorBidi"/>
          <w:sz w:val="32"/>
          <w:szCs w:val="32"/>
          <w:lang w:val="en-US"/>
        </w:rPr>
        <w:t>Collect and manage customer feedback post-service.</w:t>
      </w:r>
    </w:p>
    <w:p w:rsidR="004F4723" w:rsidRDefault="004F4723" w:rsidP="004F4723">
      <w:pPr>
        <w:pStyle w:val="ListParagraph"/>
        <w:numPr>
          <w:ilvl w:val="0"/>
          <w:numId w:val="46"/>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Track ratings and comments to enhance service quality.</w:t>
      </w:r>
    </w:p>
    <w:p w:rsidR="004F4723" w:rsidRDefault="004F4723" w:rsidP="004F4723">
      <w:pPr>
        <w:pStyle w:val="ListParagraph"/>
        <w:numPr>
          <w:ilvl w:val="0"/>
          <w:numId w:val="46"/>
        </w:numPr>
        <w:rPr>
          <w:rFonts w:asciiTheme="majorHAnsi" w:eastAsiaTheme="majorEastAsia" w:hAnsiTheme="majorHAnsi" w:cstheme="majorBidi"/>
          <w:sz w:val="32"/>
          <w:szCs w:val="32"/>
          <w:lang w:val="en-US"/>
        </w:rPr>
      </w:pPr>
      <w:r w:rsidRPr="23F5238C">
        <w:rPr>
          <w:rFonts w:asciiTheme="majorHAnsi" w:eastAsiaTheme="majorEastAsia" w:hAnsiTheme="majorHAnsi" w:cstheme="majorBidi"/>
          <w:sz w:val="32"/>
          <w:szCs w:val="32"/>
          <w:lang w:val="en-US"/>
        </w:rPr>
        <w:t>Analyze feedback trends for continuous improvement.</w:t>
      </w:r>
    </w:p>
    <w:p w:rsidR="004F4723" w:rsidRDefault="004F4723" w:rsidP="004F4723">
      <w:pPr>
        <w:rPr>
          <w:rFonts w:asciiTheme="majorHAnsi" w:eastAsiaTheme="majorEastAsia" w:hAnsiTheme="majorHAnsi" w:cstheme="majorBidi"/>
          <w:sz w:val="32"/>
          <w:szCs w:val="32"/>
        </w:rPr>
      </w:pPr>
    </w:p>
    <w:p w:rsidR="004F4723" w:rsidRDefault="004F4723" w:rsidP="004F4723">
      <w:pPr>
        <w:pStyle w:val="ListParagraph"/>
        <w:ind w:left="1440"/>
        <w:rPr>
          <w:rFonts w:ascii="Aptos Display" w:eastAsia="Aptos Display" w:hAnsi="Aptos Display" w:cs="Aptos Display"/>
          <w:b/>
          <w:bCs/>
          <w:sz w:val="32"/>
          <w:szCs w:val="32"/>
          <w:lang w:val="en-US"/>
        </w:rPr>
      </w:pPr>
    </w:p>
    <w:p w:rsidR="004F4723" w:rsidRDefault="004F4723" w:rsidP="004F4723">
      <w:pPr>
        <w:jc w:val="center"/>
        <w:rPr>
          <w:rFonts w:ascii="Arial Black" w:eastAsia="Arial Black" w:hAnsi="Arial Black" w:cs="Arial Black"/>
          <w:color w:val="002060"/>
          <w:sz w:val="56"/>
          <w:szCs w:val="56"/>
        </w:rPr>
      </w:pPr>
      <w:r w:rsidRPr="23F5238C">
        <w:rPr>
          <w:rFonts w:ascii="Arial Black" w:eastAsia="Arial Black" w:hAnsi="Arial Black" w:cs="Arial Black"/>
          <w:color w:val="002060"/>
          <w:sz w:val="56"/>
          <w:szCs w:val="56"/>
        </w:rPr>
        <w:t>DETAILED PROCESS</w:t>
      </w:r>
    </w:p>
    <w:p w:rsidR="004F4723" w:rsidRDefault="004F4723" w:rsidP="004F4723">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color w:val="00B0F0"/>
          <w:sz w:val="40"/>
          <w:szCs w:val="40"/>
        </w:rPr>
        <w:t>Activity – 1</w:t>
      </w:r>
    </w:p>
    <w:p w:rsidR="004F4723" w:rsidRDefault="004F4723" w:rsidP="004F4723">
      <w:pPr>
        <w:rPr>
          <w:rFonts w:ascii="Aptos Display" w:eastAsia="Aptos Display" w:hAnsi="Aptos Display" w:cs="Aptos Display"/>
          <w:b/>
          <w:bCs/>
          <w:color w:val="000000" w:themeColor="text1"/>
          <w:sz w:val="36"/>
          <w:szCs w:val="36"/>
        </w:rPr>
      </w:pPr>
      <w:r w:rsidRPr="23F5238C">
        <w:rPr>
          <w:rFonts w:ascii="Aptos Display" w:eastAsia="Aptos Display" w:hAnsi="Aptos Display" w:cs="Aptos Display"/>
          <w:b/>
          <w:bCs/>
          <w:color w:val="000000" w:themeColor="text1"/>
          <w:sz w:val="36"/>
          <w:szCs w:val="36"/>
        </w:rPr>
        <w:t xml:space="preserve">  </w:t>
      </w:r>
      <w:proofErr w:type="spellStart"/>
      <w:r w:rsidRPr="23F5238C">
        <w:rPr>
          <w:rFonts w:ascii="Aptos Display" w:eastAsia="Aptos Display" w:hAnsi="Aptos Display" w:cs="Aptos Display"/>
          <w:b/>
          <w:bCs/>
          <w:color w:val="000000" w:themeColor="text1"/>
          <w:sz w:val="36"/>
          <w:szCs w:val="36"/>
        </w:rPr>
        <w:t>Salesforce</w:t>
      </w:r>
      <w:proofErr w:type="spellEnd"/>
      <w:r w:rsidRPr="23F5238C">
        <w:rPr>
          <w:rFonts w:ascii="Aptos Display" w:eastAsia="Aptos Display" w:hAnsi="Aptos Display" w:cs="Aptos Display"/>
          <w:b/>
          <w:bCs/>
          <w:color w:val="000000" w:themeColor="text1"/>
          <w:sz w:val="36"/>
          <w:szCs w:val="36"/>
        </w:rPr>
        <w:t xml:space="preserve"> account Creation &amp; Activation</w:t>
      </w:r>
    </w:p>
    <w:p w:rsidR="004F4723" w:rsidRDefault="004F4723" w:rsidP="004F4723">
      <w:pPr>
        <w:pStyle w:val="ListParagraph"/>
        <w:numPr>
          <w:ilvl w:val="0"/>
          <w:numId w:val="44"/>
        </w:numPr>
        <w:rPr>
          <w:rFonts w:asciiTheme="majorHAnsi" w:eastAsiaTheme="majorEastAsia" w:hAnsiTheme="majorHAnsi" w:cstheme="majorBidi"/>
          <w:color w:val="000000" w:themeColor="text1"/>
          <w:sz w:val="32"/>
          <w:szCs w:val="32"/>
          <w:lang w:val="en-US"/>
        </w:rPr>
      </w:pPr>
      <w:r w:rsidRPr="7B41F043">
        <w:rPr>
          <w:rFonts w:asciiTheme="majorHAnsi" w:eastAsiaTheme="majorEastAsia" w:hAnsiTheme="majorHAnsi" w:cstheme="majorBidi"/>
          <w:color w:val="000000" w:themeColor="text1"/>
          <w:sz w:val="32"/>
          <w:szCs w:val="32"/>
          <w:lang w:val="en-US"/>
        </w:rPr>
        <w:t xml:space="preserve">Create a Developer Account by providing all the required details and </w:t>
      </w:r>
      <w:proofErr w:type="gramStart"/>
      <w:r w:rsidRPr="7B41F043">
        <w:rPr>
          <w:rFonts w:asciiTheme="majorHAnsi" w:eastAsiaTheme="majorEastAsia" w:hAnsiTheme="majorHAnsi" w:cstheme="majorBidi"/>
          <w:color w:val="000000" w:themeColor="text1"/>
          <w:sz w:val="32"/>
          <w:szCs w:val="32"/>
          <w:lang w:val="en-US"/>
        </w:rPr>
        <w:t>Activate</w:t>
      </w:r>
      <w:proofErr w:type="gramEnd"/>
      <w:r w:rsidRPr="7B41F043">
        <w:rPr>
          <w:rFonts w:asciiTheme="majorHAnsi" w:eastAsiaTheme="majorEastAsia" w:hAnsiTheme="majorHAnsi" w:cstheme="majorBidi"/>
          <w:color w:val="000000" w:themeColor="text1"/>
          <w:sz w:val="32"/>
          <w:szCs w:val="32"/>
          <w:lang w:val="en-US"/>
        </w:rPr>
        <w:t xml:space="preserve"> the account.</w:t>
      </w:r>
    </w:p>
    <w:p w:rsidR="004F4723" w:rsidRDefault="004F4723" w:rsidP="004F4723">
      <w:pPr>
        <w:pStyle w:val="ListParagraph"/>
        <w:numPr>
          <w:ilvl w:val="0"/>
          <w:numId w:val="44"/>
        </w:numPr>
        <w:rPr>
          <w:rFonts w:ascii="Montserrat" w:eastAsia="Montserrat" w:hAnsi="Montserrat" w:cs="Montserrat"/>
          <w:color w:val="3C8DBC"/>
          <w:lang w:val="en-US"/>
        </w:rPr>
      </w:pPr>
      <w:r w:rsidRPr="7B41F043">
        <w:rPr>
          <w:rFonts w:asciiTheme="majorHAnsi" w:eastAsiaTheme="majorEastAsia" w:hAnsiTheme="majorHAnsi" w:cstheme="majorBidi"/>
          <w:color w:val="35475C"/>
          <w:sz w:val="32"/>
          <w:szCs w:val="32"/>
          <w:lang w:val="en-US"/>
        </w:rPr>
        <w:t xml:space="preserve">Go to </w:t>
      </w:r>
      <w:hyperlink r:id="rId9">
        <w:r w:rsidRPr="7B41F043">
          <w:rPr>
            <w:rStyle w:val="Hyperlink"/>
            <w:rFonts w:ascii="Montserrat" w:eastAsia="Montserrat" w:hAnsi="Montserrat" w:cs="Montserrat"/>
            <w:color w:val="3C8DBC"/>
            <w:sz w:val="21"/>
            <w:szCs w:val="21"/>
            <w:lang w:val="en-US"/>
          </w:rPr>
          <w:t>https://developer.salesforce.com/signup.</w:t>
        </w:r>
      </w:hyperlink>
    </w:p>
    <w:p w:rsidR="004F4723" w:rsidRDefault="004F4723" w:rsidP="004F4723">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color w:val="00B0F0"/>
          <w:sz w:val="40"/>
          <w:szCs w:val="40"/>
        </w:rPr>
        <w:t>Activity – 2</w:t>
      </w:r>
    </w:p>
    <w:p w:rsidR="004F4723" w:rsidRDefault="004F4723" w:rsidP="004F4723">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sz w:val="36"/>
          <w:szCs w:val="36"/>
        </w:rPr>
        <w:t xml:space="preserve">  Object Creation</w:t>
      </w:r>
    </w:p>
    <w:p w:rsidR="004F4723" w:rsidRDefault="004F4723" w:rsidP="004F4723">
      <w:pPr>
        <w:pStyle w:val="ListParagraph"/>
        <w:numPr>
          <w:ilvl w:val="0"/>
          <w:numId w:val="42"/>
        </w:numPr>
        <w:rPr>
          <w:rFonts w:ascii="Aptos Display" w:eastAsia="Aptos Display" w:hAnsi="Aptos Display" w:cs="Aptos Display"/>
          <w:sz w:val="36"/>
          <w:szCs w:val="36"/>
          <w:lang w:val="en-US"/>
        </w:rPr>
      </w:pPr>
      <w:r w:rsidRPr="23F5238C">
        <w:rPr>
          <w:rFonts w:ascii="Aptos Display" w:eastAsia="Aptos Display" w:hAnsi="Aptos Display" w:cs="Aptos Display"/>
          <w:sz w:val="36"/>
          <w:szCs w:val="36"/>
          <w:lang w:val="en-US"/>
        </w:rPr>
        <w:t>Create all the required objects with the given label name and format.</w:t>
      </w:r>
    </w:p>
    <w:p w:rsidR="004F4723" w:rsidRDefault="004F4723" w:rsidP="004F4723">
      <w:pPr>
        <w:pStyle w:val="ListParagraph"/>
        <w:numPr>
          <w:ilvl w:val="0"/>
          <w:numId w:val="43"/>
        </w:numPr>
        <w:rPr>
          <w:rFonts w:ascii="Aptos Display" w:eastAsia="Aptos Display" w:hAnsi="Aptos Display" w:cs="Aptos Display"/>
          <w:b/>
          <w:bCs/>
          <w:sz w:val="32"/>
          <w:szCs w:val="32"/>
          <w:lang w:val="en-US"/>
        </w:rPr>
      </w:pPr>
      <w:r w:rsidRPr="7CF47B99">
        <w:rPr>
          <w:rFonts w:ascii="Aptos Display" w:eastAsia="Aptos Display" w:hAnsi="Aptos Display" w:cs="Aptos Display"/>
          <w:b/>
          <w:bCs/>
          <w:sz w:val="32"/>
          <w:szCs w:val="32"/>
          <w:lang w:val="en-US"/>
        </w:rPr>
        <w:t>Customer details Object</w:t>
      </w:r>
    </w:p>
    <w:p w:rsidR="004F4723" w:rsidRDefault="004F4723" w:rsidP="004F4723">
      <w:pPr>
        <w:pStyle w:val="ListParagraph"/>
        <w:numPr>
          <w:ilvl w:val="0"/>
          <w:numId w:val="43"/>
        </w:numPr>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Enter the label name &gt;&gt; Customer Details</w:t>
      </w:r>
    </w:p>
    <w:p w:rsidR="004F4723" w:rsidRDefault="004F4723" w:rsidP="004F4723">
      <w:pPr>
        <w:pStyle w:val="ListParagraph"/>
        <w:numPr>
          <w:ilvl w:val="0"/>
          <w:numId w:val="43"/>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Plural label name &gt;&gt;  Customer Details</w:t>
      </w:r>
    </w:p>
    <w:p w:rsidR="004F4723" w:rsidRDefault="004F4723" w:rsidP="004F4723">
      <w:pPr>
        <w:pStyle w:val="ListParagraph"/>
        <w:numPr>
          <w:ilvl w:val="0"/>
          <w:numId w:val="43"/>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Enter Record Name Label and Format</w:t>
      </w:r>
    </w:p>
    <w:p w:rsidR="004F4723" w:rsidRDefault="004F4723" w:rsidP="004F4723">
      <w:pPr>
        <w:pStyle w:val="ListParagraph"/>
        <w:numPr>
          <w:ilvl w:val="0"/>
          <w:numId w:val="43"/>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Record Name &gt;&gt;  Customer Name</w:t>
      </w:r>
    </w:p>
    <w:p w:rsidR="004F4723" w:rsidRDefault="004F4723" w:rsidP="004F4723">
      <w:pPr>
        <w:pStyle w:val="ListParagraph"/>
        <w:numPr>
          <w:ilvl w:val="0"/>
          <w:numId w:val="43"/>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lastRenderedPageBreak/>
        <w:t>Data Type &gt;&gt; Text</w:t>
      </w:r>
    </w:p>
    <w:p w:rsidR="004F4723" w:rsidRDefault="004F4723" w:rsidP="004F4723">
      <w:pPr>
        <w:pStyle w:val="ListParagraph"/>
        <w:numPr>
          <w:ilvl w:val="0"/>
          <w:numId w:val="43"/>
        </w:numPr>
        <w:rPr>
          <w:rFonts w:ascii="Aptos Display" w:eastAsia="Aptos Display" w:hAnsi="Aptos Display" w:cs="Aptos Display"/>
          <w:b/>
          <w:bCs/>
          <w:sz w:val="32"/>
          <w:szCs w:val="32"/>
          <w:lang w:val="en-US"/>
        </w:rPr>
      </w:pPr>
    </w:p>
    <w:p w:rsidR="004F4723" w:rsidRDefault="004F4723" w:rsidP="004F4723">
      <w:pPr>
        <w:pStyle w:val="ListParagraph"/>
        <w:rPr>
          <w:rFonts w:ascii="Aptos Display" w:eastAsia="Aptos Display" w:hAnsi="Aptos Display" w:cs="Aptos Display"/>
          <w:b/>
          <w:bCs/>
          <w:sz w:val="32"/>
          <w:szCs w:val="32"/>
          <w:lang w:val="en-US"/>
        </w:rPr>
      </w:pPr>
      <w:r>
        <w:rPr>
          <w:noProof/>
          <w:lang w:val="en-IN" w:eastAsia="en-IN"/>
        </w:rPr>
        <w:drawing>
          <wp:inline distT="0" distB="0" distL="0" distR="0" wp14:anchorId="77ED9765" wp14:editId="70D5F619">
            <wp:extent cx="5724524" cy="2038350"/>
            <wp:effectExtent l="0" t="0" r="0" b="0"/>
            <wp:docPr id="514134415" name="Picture 83137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3769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2038350"/>
                    </a:xfrm>
                    <a:prstGeom prst="rect">
                      <a:avLst/>
                    </a:prstGeom>
                  </pic:spPr>
                </pic:pic>
              </a:graphicData>
            </a:graphic>
          </wp:inline>
        </w:drawing>
      </w:r>
    </w:p>
    <w:p w:rsidR="004F4723" w:rsidRDefault="004F4723" w:rsidP="004F4723">
      <w:pPr>
        <w:pStyle w:val="ListParagraph"/>
        <w:numPr>
          <w:ilvl w:val="0"/>
          <w:numId w:val="43"/>
        </w:numPr>
        <w:rPr>
          <w:rFonts w:ascii="Aptos Display" w:eastAsia="Aptos Display" w:hAnsi="Aptos Display" w:cs="Aptos Display"/>
          <w:b/>
          <w:bCs/>
          <w:sz w:val="32"/>
          <w:szCs w:val="32"/>
          <w:lang w:val="en-US"/>
        </w:rPr>
      </w:pPr>
      <w:r w:rsidRPr="7CF47B99">
        <w:rPr>
          <w:rFonts w:ascii="Aptos Display" w:eastAsia="Aptos Display" w:hAnsi="Aptos Display" w:cs="Aptos Display"/>
          <w:b/>
          <w:bCs/>
          <w:sz w:val="32"/>
          <w:szCs w:val="32"/>
          <w:lang w:val="en-US"/>
        </w:rPr>
        <w:t>Appointment Object</w:t>
      </w:r>
    </w:p>
    <w:p w:rsidR="004F4723" w:rsidRDefault="004F4723" w:rsidP="004F4723">
      <w:pPr>
        <w:pStyle w:val="ListParagraph"/>
        <w:numPr>
          <w:ilvl w:val="0"/>
          <w:numId w:val="43"/>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Enter the label name &gt;&gt; Appointment</w:t>
      </w:r>
    </w:p>
    <w:p w:rsidR="004F4723" w:rsidRDefault="004F4723" w:rsidP="004F4723">
      <w:pPr>
        <w:pStyle w:val="ListParagraph"/>
        <w:numPr>
          <w:ilvl w:val="0"/>
          <w:numId w:val="43"/>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Plural label name &gt;&gt; Appointments</w:t>
      </w:r>
    </w:p>
    <w:p w:rsidR="004F4723" w:rsidRDefault="004F4723" w:rsidP="004F4723">
      <w:pPr>
        <w:pStyle w:val="ListParagraph"/>
        <w:numPr>
          <w:ilvl w:val="0"/>
          <w:numId w:val="43"/>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Enter Record Name Label and Format</w:t>
      </w:r>
    </w:p>
    <w:p w:rsidR="004F4723" w:rsidRDefault="004F4723" w:rsidP="004F4723">
      <w:pPr>
        <w:pStyle w:val="ListParagraph"/>
        <w:numPr>
          <w:ilvl w:val="0"/>
          <w:numId w:val="21"/>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Record Name &gt;&gt; Appointment Name</w:t>
      </w:r>
    </w:p>
    <w:p w:rsidR="004F4723" w:rsidRDefault="004F4723" w:rsidP="004F4723">
      <w:pPr>
        <w:pStyle w:val="ListParagraph"/>
        <w:numPr>
          <w:ilvl w:val="0"/>
          <w:numId w:val="21"/>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Data Type &gt;&gt; Auto Number</w:t>
      </w:r>
    </w:p>
    <w:p w:rsidR="004F4723" w:rsidRDefault="004F4723" w:rsidP="004F4723">
      <w:pPr>
        <w:pStyle w:val="ListParagraph"/>
        <w:numPr>
          <w:ilvl w:val="0"/>
          <w:numId w:val="21"/>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Display Format &gt;&gt; app-{000}</w:t>
      </w:r>
    </w:p>
    <w:p w:rsidR="004F4723" w:rsidRDefault="004F4723" w:rsidP="004F4723">
      <w:pPr>
        <w:pStyle w:val="ListParagraph"/>
        <w:numPr>
          <w:ilvl w:val="0"/>
          <w:numId w:val="21"/>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Starting number &gt;&gt; 1</w:t>
      </w:r>
    </w:p>
    <w:p w:rsidR="004F4723" w:rsidRDefault="004F4723" w:rsidP="004F4723">
      <w:r>
        <w:rPr>
          <w:noProof/>
          <w:lang w:val="en-IN" w:eastAsia="en-IN"/>
        </w:rPr>
        <w:drawing>
          <wp:inline distT="0" distB="0" distL="0" distR="0" wp14:anchorId="06BD5667" wp14:editId="28A85103">
            <wp:extent cx="5724524" cy="2447925"/>
            <wp:effectExtent l="0" t="0" r="0" b="0"/>
            <wp:docPr id="416884008" name="Picture 41688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2447925"/>
                    </a:xfrm>
                    <a:prstGeom prst="rect">
                      <a:avLst/>
                    </a:prstGeom>
                  </pic:spPr>
                </pic:pic>
              </a:graphicData>
            </a:graphic>
          </wp:inline>
        </w:drawing>
      </w:r>
    </w:p>
    <w:p w:rsidR="004F4723" w:rsidRDefault="004F4723" w:rsidP="004F4723">
      <w:pPr>
        <w:pStyle w:val="ListParagraph"/>
        <w:numPr>
          <w:ilvl w:val="0"/>
          <w:numId w:val="43"/>
        </w:numPr>
        <w:rPr>
          <w:rFonts w:ascii="Aptos Display" w:eastAsia="Aptos Display" w:hAnsi="Aptos Display" w:cs="Aptos Display"/>
          <w:b/>
          <w:bCs/>
          <w:sz w:val="32"/>
          <w:szCs w:val="32"/>
          <w:lang w:val="en-US"/>
        </w:rPr>
      </w:pPr>
      <w:r w:rsidRPr="7CF47B99">
        <w:rPr>
          <w:rFonts w:ascii="Aptos Display" w:eastAsia="Aptos Display" w:hAnsi="Aptos Display" w:cs="Aptos Display"/>
          <w:b/>
          <w:bCs/>
          <w:sz w:val="32"/>
          <w:szCs w:val="32"/>
          <w:lang w:val="en-US"/>
        </w:rPr>
        <w:t>Service records Object</w:t>
      </w:r>
    </w:p>
    <w:p w:rsidR="004F4723" w:rsidRDefault="004F4723" w:rsidP="004F4723">
      <w:pPr>
        <w:pStyle w:val="ListParagraph"/>
        <w:numPr>
          <w:ilvl w:val="0"/>
          <w:numId w:val="43"/>
        </w:numPr>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Enter the label name &gt;&gt; Service records</w:t>
      </w:r>
    </w:p>
    <w:p w:rsidR="004F4723" w:rsidRDefault="004F4723" w:rsidP="004F4723">
      <w:pPr>
        <w:pStyle w:val="ListParagraph"/>
        <w:numPr>
          <w:ilvl w:val="0"/>
          <w:numId w:val="43"/>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Plural label name &gt;&gt; Service records</w:t>
      </w:r>
    </w:p>
    <w:p w:rsidR="004F4723" w:rsidRDefault="004F4723" w:rsidP="004F4723">
      <w:pPr>
        <w:pStyle w:val="ListParagraph"/>
        <w:numPr>
          <w:ilvl w:val="0"/>
          <w:numId w:val="43"/>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Enter Record Name Label and Format</w:t>
      </w:r>
    </w:p>
    <w:p w:rsidR="004F4723" w:rsidRDefault="004F4723" w:rsidP="004F4723">
      <w:pPr>
        <w:pStyle w:val="ListParagraph"/>
        <w:numPr>
          <w:ilvl w:val="0"/>
          <w:numId w:val="43"/>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Record Name &gt;&gt;Service records Name</w:t>
      </w:r>
    </w:p>
    <w:p w:rsidR="004F4723" w:rsidRDefault="004F4723" w:rsidP="004F4723">
      <w:pPr>
        <w:pStyle w:val="ListParagraph"/>
        <w:numPr>
          <w:ilvl w:val="0"/>
          <w:numId w:val="43"/>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Data Type  &gt;&gt;  Auto Number</w:t>
      </w:r>
    </w:p>
    <w:p w:rsidR="004F4723" w:rsidRDefault="004F4723" w:rsidP="004F4723">
      <w:pPr>
        <w:pStyle w:val="ListParagraph"/>
        <w:numPr>
          <w:ilvl w:val="0"/>
          <w:numId w:val="43"/>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Display Format  &gt;&gt; </w:t>
      </w:r>
      <w:proofErr w:type="spellStart"/>
      <w:r w:rsidRPr="7CF47B99">
        <w:rPr>
          <w:rFonts w:ascii="Montserrat" w:eastAsia="Montserrat" w:hAnsi="Montserrat" w:cs="Montserrat"/>
          <w:color w:val="35475C"/>
          <w:sz w:val="21"/>
          <w:szCs w:val="21"/>
          <w:lang w:val="en-US"/>
        </w:rPr>
        <w:t>ser</w:t>
      </w:r>
      <w:proofErr w:type="spellEnd"/>
      <w:r w:rsidRPr="7CF47B99">
        <w:rPr>
          <w:rFonts w:ascii="Montserrat" w:eastAsia="Montserrat" w:hAnsi="Montserrat" w:cs="Montserrat"/>
          <w:color w:val="35475C"/>
          <w:sz w:val="21"/>
          <w:szCs w:val="21"/>
          <w:lang w:val="en-US"/>
        </w:rPr>
        <w:t>-{000}</w:t>
      </w:r>
    </w:p>
    <w:p w:rsidR="004F4723" w:rsidRDefault="004F4723" w:rsidP="004F4723">
      <w:pPr>
        <w:pStyle w:val="ListParagraph"/>
        <w:numPr>
          <w:ilvl w:val="0"/>
          <w:numId w:val="43"/>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Starting number  &gt;&gt;  1</w:t>
      </w:r>
    </w:p>
    <w:p w:rsidR="004F4723" w:rsidRDefault="004F4723" w:rsidP="004F4723">
      <w:r>
        <w:rPr>
          <w:noProof/>
          <w:lang w:val="en-IN" w:eastAsia="en-IN"/>
        </w:rPr>
        <w:lastRenderedPageBreak/>
        <w:drawing>
          <wp:inline distT="0" distB="0" distL="0" distR="0" wp14:anchorId="75650C59" wp14:editId="4097AF58">
            <wp:extent cx="5724524" cy="2638425"/>
            <wp:effectExtent l="0" t="0" r="0" b="0"/>
            <wp:docPr id="338052873" name="Picture 33805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rsidR="004F4723" w:rsidRDefault="004F4723" w:rsidP="004F4723">
      <w:pPr>
        <w:pStyle w:val="ListParagraph"/>
        <w:numPr>
          <w:ilvl w:val="0"/>
          <w:numId w:val="43"/>
        </w:numPr>
        <w:rPr>
          <w:rFonts w:ascii="Aptos Display" w:eastAsia="Aptos Display" w:hAnsi="Aptos Display" w:cs="Aptos Display"/>
          <w:b/>
          <w:bCs/>
          <w:sz w:val="32"/>
          <w:szCs w:val="32"/>
          <w:lang w:val="en-US"/>
        </w:rPr>
      </w:pPr>
      <w:r w:rsidRPr="7CF47B99">
        <w:rPr>
          <w:rFonts w:ascii="Aptos Display" w:eastAsia="Aptos Display" w:hAnsi="Aptos Display" w:cs="Aptos Display"/>
          <w:b/>
          <w:bCs/>
          <w:sz w:val="32"/>
          <w:szCs w:val="32"/>
          <w:lang w:val="en-US"/>
        </w:rPr>
        <w:t>Billing details &amp; Feedback Object</w:t>
      </w:r>
    </w:p>
    <w:p w:rsidR="004F4723" w:rsidRDefault="004F4723" w:rsidP="004F4723">
      <w:pPr>
        <w:pStyle w:val="ListParagraph"/>
        <w:numPr>
          <w:ilvl w:val="0"/>
          <w:numId w:val="43"/>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Enter the label name &gt;&gt; Billing details and feedback</w:t>
      </w:r>
    </w:p>
    <w:p w:rsidR="004F4723" w:rsidRDefault="004F4723" w:rsidP="004F4723">
      <w:pPr>
        <w:pStyle w:val="ListParagraph"/>
        <w:numPr>
          <w:ilvl w:val="0"/>
          <w:numId w:val="43"/>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Plural label name &gt;&gt; Billing details and feedback</w:t>
      </w:r>
    </w:p>
    <w:p w:rsidR="004F4723" w:rsidRDefault="004F4723" w:rsidP="004F4723">
      <w:pPr>
        <w:pStyle w:val="ListParagraph"/>
        <w:numPr>
          <w:ilvl w:val="0"/>
          <w:numId w:val="43"/>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Enter Record Name Label and Format</w:t>
      </w:r>
    </w:p>
    <w:p w:rsidR="004F4723" w:rsidRDefault="004F4723" w:rsidP="004F4723">
      <w:pPr>
        <w:pStyle w:val="ListParagraph"/>
        <w:numPr>
          <w:ilvl w:val="0"/>
          <w:numId w:val="20"/>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Record Name &gt;&gt; Billing details and feedback Name</w:t>
      </w:r>
    </w:p>
    <w:p w:rsidR="004F4723" w:rsidRDefault="004F4723" w:rsidP="004F4723">
      <w:pPr>
        <w:pStyle w:val="ListParagraph"/>
        <w:numPr>
          <w:ilvl w:val="0"/>
          <w:numId w:val="20"/>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Data Type  &gt;&gt; Auto Number</w:t>
      </w:r>
    </w:p>
    <w:p w:rsidR="004F4723" w:rsidRDefault="004F4723" w:rsidP="004F4723">
      <w:pPr>
        <w:pStyle w:val="ListParagraph"/>
        <w:numPr>
          <w:ilvl w:val="0"/>
          <w:numId w:val="20"/>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Display Format  &gt;&gt;  bill-{000}</w:t>
      </w:r>
    </w:p>
    <w:p w:rsidR="004F4723" w:rsidRDefault="004F4723" w:rsidP="004F4723">
      <w:pPr>
        <w:pStyle w:val="ListParagraph"/>
        <w:numPr>
          <w:ilvl w:val="0"/>
          <w:numId w:val="20"/>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Starting number  &gt;&gt; 1</w:t>
      </w:r>
    </w:p>
    <w:p w:rsidR="004F4723" w:rsidRDefault="004F4723" w:rsidP="004F4723">
      <w:pPr>
        <w:shd w:val="clear" w:color="auto" w:fill="FFFFFF" w:themeFill="background1"/>
        <w:spacing w:before="210" w:after="210"/>
        <w:rPr>
          <w:rFonts w:ascii="Montserrat" w:eastAsia="Montserrat" w:hAnsi="Montserrat" w:cs="Montserrat"/>
          <w:color w:val="35475C"/>
          <w:sz w:val="21"/>
          <w:szCs w:val="21"/>
        </w:rPr>
      </w:pPr>
    </w:p>
    <w:p w:rsidR="004F4723" w:rsidRDefault="004F4723" w:rsidP="004F4723">
      <w:r>
        <w:rPr>
          <w:noProof/>
          <w:lang w:val="en-IN" w:eastAsia="en-IN"/>
        </w:rPr>
        <w:drawing>
          <wp:inline distT="0" distB="0" distL="0" distR="0" wp14:anchorId="36F9DB12" wp14:editId="2A5603C7">
            <wp:extent cx="5724524" cy="2628900"/>
            <wp:effectExtent l="0" t="0" r="0" b="0"/>
            <wp:docPr id="1130706887" name="Picture 113070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2628900"/>
                    </a:xfrm>
                    <a:prstGeom prst="rect">
                      <a:avLst/>
                    </a:prstGeom>
                  </pic:spPr>
                </pic:pic>
              </a:graphicData>
            </a:graphic>
          </wp:inline>
        </w:drawing>
      </w:r>
    </w:p>
    <w:p w:rsidR="004F4723" w:rsidRDefault="004F4723" w:rsidP="004F4723">
      <w:pPr>
        <w:rPr>
          <w:rFonts w:ascii="Aptos Display" w:eastAsia="Aptos Display" w:hAnsi="Aptos Display" w:cs="Aptos Display"/>
          <w:b/>
          <w:bCs/>
          <w:color w:val="00B0F0"/>
          <w:sz w:val="40"/>
          <w:szCs w:val="40"/>
        </w:rPr>
      </w:pPr>
    </w:p>
    <w:p w:rsidR="004F4723" w:rsidRDefault="004F4723" w:rsidP="004F4723">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color w:val="00B0F0"/>
          <w:sz w:val="40"/>
          <w:szCs w:val="40"/>
        </w:rPr>
        <w:t>Activity – 3</w:t>
      </w:r>
    </w:p>
    <w:p w:rsidR="004F4723" w:rsidRDefault="004F4723" w:rsidP="004F4723">
      <w:pPr>
        <w:rPr>
          <w:rFonts w:ascii="Aptos Display" w:eastAsia="Aptos Display" w:hAnsi="Aptos Display" w:cs="Aptos Display"/>
          <w:b/>
          <w:bCs/>
          <w:sz w:val="36"/>
          <w:szCs w:val="36"/>
        </w:rPr>
      </w:pPr>
      <w:r>
        <w:rPr>
          <w:rFonts w:ascii="Aptos Display" w:eastAsia="Aptos Display" w:hAnsi="Aptos Display" w:cs="Aptos Display"/>
          <w:b/>
          <w:bCs/>
          <w:sz w:val="36"/>
          <w:szCs w:val="36"/>
        </w:rPr>
        <w:t xml:space="preserve"> </w:t>
      </w:r>
      <w:r w:rsidRPr="23F5238C">
        <w:rPr>
          <w:rFonts w:ascii="Aptos Display" w:eastAsia="Aptos Display" w:hAnsi="Aptos Display" w:cs="Aptos Display"/>
          <w:b/>
          <w:bCs/>
          <w:sz w:val="36"/>
          <w:szCs w:val="36"/>
        </w:rPr>
        <w:t>Custom Tabs Creation</w:t>
      </w:r>
    </w:p>
    <w:p w:rsidR="004F4723" w:rsidRDefault="004F4723" w:rsidP="004F4723">
      <w:pPr>
        <w:pStyle w:val="ListParagraph"/>
        <w:numPr>
          <w:ilvl w:val="0"/>
          <w:numId w:val="41"/>
        </w:numPr>
        <w:rPr>
          <w:rFonts w:ascii="Aptos Display" w:eastAsia="Aptos Display" w:hAnsi="Aptos Display" w:cs="Aptos Display"/>
          <w:sz w:val="36"/>
          <w:szCs w:val="36"/>
          <w:lang w:val="en-US"/>
        </w:rPr>
      </w:pPr>
      <w:r w:rsidRPr="23F5238C">
        <w:rPr>
          <w:rFonts w:ascii="Aptos Display" w:eastAsia="Aptos Display" w:hAnsi="Aptos Display" w:cs="Aptos Display"/>
          <w:sz w:val="36"/>
          <w:szCs w:val="36"/>
          <w:lang w:val="en-US"/>
        </w:rPr>
        <w:t>A tab is like a user interface that is used to build records for objects and to view the records in the objects.</w:t>
      </w:r>
    </w:p>
    <w:p w:rsidR="004F4723" w:rsidRDefault="004F4723" w:rsidP="004F4723">
      <w:pPr>
        <w:pStyle w:val="ListParagraph"/>
        <w:numPr>
          <w:ilvl w:val="0"/>
          <w:numId w:val="41"/>
        </w:numPr>
        <w:rPr>
          <w:rFonts w:ascii="Aptos Display" w:eastAsia="Aptos Display" w:hAnsi="Aptos Display" w:cs="Aptos Display"/>
          <w:sz w:val="36"/>
          <w:szCs w:val="36"/>
          <w:lang w:val="en-US"/>
        </w:rPr>
      </w:pPr>
      <w:r w:rsidRPr="7CF47B99">
        <w:rPr>
          <w:rFonts w:ascii="Aptos Display" w:eastAsia="Aptos Display" w:hAnsi="Aptos Display" w:cs="Aptos Display"/>
          <w:sz w:val="36"/>
          <w:szCs w:val="36"/>
          <w:lang w:val="en-US"/>
        </w:rPr>
        <w:t xml:space="preserve">Create these Custom tabs for every Object by following below steps: </w:t>
      </w:r>
    </w:p>
    <w:p w:rsidR="004F4723" w:rsidRDefault="004F4723" w:rsidP="004F4723">
      <w:pPr>
        <w:pStyle w:val="ListParagraph"/>
        <w:numPr>
          <w:ilvl w:val="0"/>
          <w:numId w:val="41"/>
        </w:num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lastRenderedPageBreak/>
        <w:t xml:space="preserve">           Select </w:t>
      </w:r>
      <w:proofErr w:type="gramStart"/>
      <w:r w:rsidRPr="7CF47B99">
        <w:rPr>
          <w:rFonts w:ascii="Montserrat" w:eastAsia="Montserrat" w:hAnsi="Montserrat" w:cs="Montserrat"/>
          <w:color w:val="35475C"/>
          <w:sz w:val="21"/>
          <w:szCs w:val="21"/>
        </w:rPr>
        <w:t>Object(</w:t>
      </w:r>
      <w:proofErr w:type="gramEnd"/>
      <w:r w:rsidRPr="7CF47B99">
        <w:rPr>
          <w:rFonts w:ascii="Montserrat" w:eastAsia="Montserrat" w:hAnsi="Montserrat" w:cs="Montserrat"/>
          <w:color w:val="35475C"/>
          <w:sz w:val="21"/>
          <w:szCs w:val="21"/>
        </w:rPr>
        <w:t>Customer Details) &gt;&gt; Select the tab style &gt;&gt; Next (Add to profiles page) keep it as default &gt;&gt; Next (Add to Custom App)  uncheck the include tab .</w:t>
      </w:r>
    </w:p>
    <w:p w:rsidR="004F4723" w:rsidRDefault="004F4723" w:rsidP="004F4723">
      <w:pPr>
        <w:pStyle w:val="ListParagraph"/>
        <w:numPr>
          <w:ilvl w:val="0"/>
          <w:numId w:val="41"/>
        </w:numPr>
        <w:shd w:val="clear" w:color="auto" w:fill="FFFFFF" w:themeFill="background1"/>
        <w:spacing w:before="210" w:after="210"/>
      </w:pPr>
      <w:r w:rsidRPr="7CF47B99">
        <w:rPr>
          <w:rFonts w:ascii="Montserrat" w:eastAsia="Montserrat" w:hAnsi="Montserrat" w:cs="Montserrat"/>
          <w:color w:val="35475C"/>
          <w:sz w:val="21"/>
          <w:szCs w:val="21"/>
        </w:rPr>
        <w:t xml:space="preserve">         Make sure that the Append tab to users' existing personal customizations is checked.</w:t>
      </w:r>
      <w:r>
        <w:rPr>
          <w:noProof/>
          <w:lang w:val="en-IN" w:eastAsia="en-IN"/>
        </w:rPr>
        <w:drawing>
          <wp:inline distT="0" distB="0" distL="0" distR="0" wp14:anchorId="7EBBD1DA" wp14:editId="066E8512">
            <wp:extent cx="5724524" cy="2581275"/>
            <wp:effectExtent l="0" t="0" r="0" b="0"/>
            <wp:docPr id="1100396924" name="Picture 1100396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2581275"/>
                    </a:xfrm>
                    <a:prstGeom prst="rect">
                      <a:avLst/>
                    </a:prstGeom>
                  </pic:spPr>
                </pic:pic>
              </a:graphicData>
            </a:graphic>
          </wp:inline>
        </w:drawing>
      </w:r>
    </w:p>
    <w:p w:rsidR="004F4723" w:rsidRDefault="004F4723" w:rsidP="004F4723">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color w:val="00B0F0"/>
          <w:sz w:val="40"/>
          <w:szCs w:val="40"/>
        </w:rPr>
        <w:t>Activity – 4</w:t>
      </w:r>
    </w:p>
    <w:p w:rsidR="004F4723" w:rsidRDefault="004F4723" w:rsidP="004F4723">
      <w:pPr>
        <w:rPr>
          <w:rFonts w:ascii="Aptos Display" w:eastAsia="Aptos Display" w:hAnsi="Aptos Display" w:cs="Aptos Display"/>
          <w:b/>
          <w:bCs/>
          <w:sz w:val="36"/>
          <w:szCs w:val="36"/>
        </w:rPr>
      </w:pPr>
      <w:r w:rsidRPr="7CF47B99">
        <w:rPr>
          <w:rFonts w:ascii="Aptos Display" w:eastAsia="Aptos Display" w:hAnsi="Aptos Display" w:cs="Aptos Display"/>
          <w:b/>
          <w:bCs/>
          <w:sz w:val="36"/>
          <w:szCs w:val="36"/>
        </w:rPr>
        <w:t xml:space="preserve"> Create a Lighting App </w:t>
      </w:r>
    </w:p>
    <w:p w:rsidR="004F4723" w:rsidRDefault="004F4723" w:rsidP="004F4723">
      <w:pPr>
        <w:pStyle w:val="ListParagraph"/>
        <w:shd w:val="clear" w:color="auto" w:fill="FFFFFF" w:themeFill="background1"/>
        <w:spacing w:before="210" w:after="210"/>
        <w:rPr>
          <w:rFonts w:ascii="Montserrat" w:eastAsia="Montserrat" w:hAnsi="Montserrat" w:cs="Montserrat"/>
          <w:color w:val="35475C"/>
          <w:sz w:val="21"/>
          <w:szCs w:val="21"/>
          <w:lang w:val="en-US"/>
        </w:rPr>
      </w:pPr>
      <w:proofErr w:type="gramStart"/>
      <w:r w:rsidRPr="7CF47B99">
        <w:rPr>
          <w:rFonts w:ascii="Montserrat" w:eastAsia="Montserrat" w:hAnsi="Montserrat" w:cs="Montserrat"/>
          <w:color w:val="35475C"/>
          <w:sz w:val="21"/>
          <w:szCs w:val="21"/>
          <w:lang w:val="en-US"/>
        </w:rPr>
        <w:t>1.Fill</w:t>
      </w:r>
      <w:proofErr w:type="gramEnd"/>
      <w:r w:rsidRPr="7CF47B99">
        <w:rPr>
          <w:rFonts w:ascii="Montserrat" w:eastAsia="Montserrat" w:hAnsi="Montserrat" w:cs="Montserrat"/>
          <w:color w:val="35475C"/>
          <w:sz w:val="21"/>
          <w:szCs w:val="21"/>
          <w:lang w:val="en-US"/>
        </w:rPr>
        <w:t xml:space="preserve"> the app name in app details as Garage Management Application &gt;&gt; Next  &gt;&gt;  (App option page) keep it as default  &gt;&gt;  Next  &gt;&gt;  (Utility Items) keep it as default &gt;&gt; Next.</w:t>
      </w:r>
      <w:r>
        <w:br/>
      </w:r>
      <w:r>
        <w:rPr>
          <w:noProof/>
          <w:lang w:val="en-IN" w:eastAsia="en-IN"/>
        </w:rPr>
        <w:drawing>
          <wp:inline distT="0" distB="0" distL="0" distR="0" wp14:anchorId="04E306FA" wp14:editId="148F5CF2">
            <wp:extent cx="5334002" cy="2114550"/>
            <wp:effectExtent l="0" t="0" r="0" b="0"/>
            <wp:docPr id="1362717734" name="Picture 136271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34002" cy="2114550"/>
                    </a:xfrm>
                    <a:prstGeom prst="rect">
                      <a:avLst/>
                    </a:prstGeom>
                  </pic:spPr>
                </pic:pic>
              </a:graphicData>
            </a:graphic>
          </wp:inline>
        </w:drawing>
      </w:r>
    </w:p>
    <w:p w:rsidR="004F4723" w:rsidRDefault="004F4723" w:rsidP="004F4723">
      <w:pPr>
        <w:pStyle w:val="ListParagraph"/>
        <w:numPr>
          <w:ilvl w:val="0"/>
          <w:numId w:val="19"/>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To Add Navigation Items:</w:t>
      </w:r>
      <w:r>
        <w:rPr>
          <w:noProof/>
          <w:lang w:val="en-IN" w:eastAsia="en-IN"/>
        </w:rPr>
        <w:drawing>
          <wp:inline distT="0" distB="0" distL="0" distR="0" wp14:anchorId="6052A1C4" wp14:editId="5D14C1A8">
            <wp:extent cx="5334002" cy="2152650"/>
            <wp:effectExtent l="0" t="0" r="0" b="0"/>
            <wp:docPr id="678657852" name="Picture 67865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34002" cy="2152650"/>
                    </a:xfrm>
                    <a:prstGeom prst="rect">
                      <a:avLst/>
                    </a:prstGeom>
                  </pic:spPr>
                </pic:pic>
              </a:graphicData>
            </a:graphic>
          </wp:inline>
        </w:drawing>
      </w:r>
    </w:p>
    <w:p w:rsidR="004F4723" w:rsidRDefault="004F4723" w:rsidP="004F4723">
      <w:pPr>
        <w:pStyle w:val="ListParagraph"/>
        <w:numPr>
          <w:ilvl w:val="0"/>
          <w:numId w:val="19"/>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lastRenderedPageBreak/>
        <w:t xml:space="preserve">Select the items (Customer </w:t>
      </w:r>
      <w:proofErr w:type="spellStart"/>
      <w:r w:rsidRPr="7CF47B99">
        <w:rPr>
          <w:rFonts w:ascii="Montserrat" w:eastAsia="Montserrat" w:hAnsi="Montserrat" w:cs="Montserrat"/>
          <w:color w:val="35475C"/>
          <w:sz w:val="21"/>
          <w:szCs w:val="21"/>
          <w:lang w:val="en-US"/>
        </w:rPr>
        <w:t>Details</w:t>
      </w:r>
      <w:proofErr w:type="gramStart"/>
      <w:r w:rsidRPr="7CF47B99">
        <w:rPr>
          <w:rFonts w:ascii="Montserrat" w:eastAsia="Montserrat" w:hAnsi="Montserrat" w:cs="Montserrat"/>
          <w:color w:val="35475C"/>
          <w:sz w:val="21"/>
          <w:szCs w:val="21"/>
          <w:lang w:val="en-US"/>
        </w:rPr>
        <w:t>,Appointments</w:t>
      </w:r>
      <w:proofErr w:type="spellEnd"/>
      <w:proofErr w:type="gramEnd"/>
      <w:r w:rsidRPr="7CF47B99">
        <w:rPr>
          <w:rFonts w:ascii="Montserrat" w:eastAsia="Montserrat" w:hAnsi="Montserrat" w:cs="Montserrat"/>
          <w:color w:val="35475C"/>
          <w:sz w:val="21"/>
          <w:szCs w:val="21"/>
          <w:lang w:val="en-US"/>
        </w:rPr>
        <w:t>, Service records, Billing details and feedback, Reports and Dashboards) from the search bar and move it using the arrow button  &gt;&gt;  Next.</w:t>
      </w:r>
    </w:p>
    <w:p w:rsidR="004F4723" w:rsidRDefault="004F4723" w:rsidP="004F4723">
      <w:pPr>
        <w:rPr>
          <w:rFonts w:ascii="Aptos Display" w:eastAsia="Aptos Display" w:hAnsi="Aptos Display" w:cs="Aptos Display"/>
          <w:b/>
          <w:bCs/>
          <w:sz w:val="36"/>
          <w:szCs w:val="36"/>
        </w:rPr>
      </w:pPr>
    </w:p>
    <w:p w:rsidR="004F4723" w:rsidRDefault="004F4723" w:rsidP="004F4723">
      <w:pPr>
        <w:pStyle w:val="ListParagraph"/>
      </w:pPr>
    </w:p>
    <w:p w:rsidR="004F4723" w:rsidRDefault="004F4723" w:rsidP="004F4723">
      <w:pPr>
        <w:pStyle w:val="ListParagraph"/>
      </w:pPr>
      <w:r>
        <w:rPr>
          <w:noProof/>
          <w:lang w:val="en-IN" w:eastAsia="en-IN"/>
        </w:rPr>
        <w:drawing>
          <wp:inline distT="0" distB="0" distL="0" distR="0" wp14:anchorId="1DC487D8" wp14:editId="179C28C9">
            <wp:extent cx="5724524" cy="2657475"/>
            <wp:effectExtent l="0" t="0" r="0" b="0"/>
            <wp:docPr id="1775516354" name="Picture 177551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2657475"/>
                    </a:xfrm>
                    <a:prstGeom prst="rect">
                      <a:avLst/>
                    </a:prstGeom>
                  </pic:spPr>
                </pic:pic>
              </a:graphicData>
            </a:graphic>
          </wp:inline>
        </w:drawing>
      </w:r>
    </w:p>
    <w:p w:rsidR="004F4723" w:rsidRDefault="004F4723" w:rsidP="004F4723">
      <w:pPr>
        <w:pStyle w:val="ListParagraph"/>
      </w:pPr>
    </w:p>
    <w:p w:rsidR="004F4723" w:rsidRDefault="004F4723" w:rsidP="004F4723">
      <w:pPr>
        <w:pStyle w:val="ListParagraph"/>
      </w:pPr>
    </w:p>
    <w:p w:rsidR="004F4723" w:rsidRDefault="004F4723" w:rsidP="004F4723">
      <w:pPr>
        <w:pStyle w:val="ListParagraph"/>
      </w:pPr>
    </w:p>
    <w:p w:rsidR="004F4723" w:rsidRDefault="004F4723" w:rsidP="004F4723">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color w:val="00B0F0"/>
          <w:sz w:val="40"/>
          <w:szCs w:val="40"/>
        </w:rPr>
        <w:t>Activity – 5</w:t>
      </w:r>
    </w:p>
    <w:p w:rsidR="004F4723" w:rsidRDefault="004F4723" w:rsidP="004F4723">
      <w:pPr>
        <w:rPr>
          <w:rFonts w:ascii="Aptos Display" w:eastAsia="Aptos Display" w:hAnsi="Aptos Display" w:cs="Aptos Display"/>
          <w:b/>
          <w:bCs/>
          <w:sz w:val="36"/>
          <w:szCs w:val="36"/>
        </w:rPr>
      </w:pPr>
      <w:r w:rsidRPr="7CF47B99">
        <w:rPr>
          <w:rFonts w:ascii="Aptos Display" w:eastAsia="Aptos Display" w:hAnsi="Aptos Display" w:cs="Aptos Display"/>
          <w:b/>
          <w:bCs/>
          <w:sz w:val="36"/>
          <w:szCs w:val="36"/>
        </w:rPr>
        <w:t xml:space="preserve">  Field Creation for every object:</w:t>
      </w:r>
    </w:p>
    <w:p w:rsidR="004F4723" w:rsidRDefault="004F4723" w:rsidP="004F4723">
      <w:pPr>
        <w:rPr>
          <w:rFonts w:ascii="Montserrat" w:eastAsia="Montserrat" w:hAnsi="Montserrat" w:cs="Montserrat"/>
          <w:sz w:val="32"/>
          <w:szCs w:val="32"/>
        </w:rPr>
      </w:pPr>
      <w:r w:rsidRPr="7CF47B99">
        <w:rPr>
          <w:rFonts w:ascii="Aptos Display" w:eastAsia="Aptos Display" w:hAnsi="Aptos Display" w:cs="Aptos Display"/>
          <w:b/>
          <w:bCs/>
          <w:sz w:val="36"/>
          <w:szCs w:val="36"/>
        </w:rPr>
        <w:t xml:space="preserve">          </w:t>
      </w:r>
      <w:r w:rsidRPr="7CF47B99">
        <w:rPr>
          <w:rFonts w:ascii="Montserrat" w:eastAsia="Montserrat" w:hAnsi="Montserrat" w:cs="Montserrat"/>
          <w:sz w:val="32"/>
          <w:szCs w:val="32"/>
        </w:rPr>
        <w:t>Create fields for each and every object as per shown in below images.</w:t>
      </w:r>
    </w:p>
    <w:p w:rsidR="004F4723" w:rsidRDefault="004F4723" w:rsidP="004F4723">
      <w:pPr>
        <w:pStyle w:val="ListParagraph"/>
        <w:numPr>
          <w:ilvl w:val="0"/>
          <w:numId w:val="40"/>
        </w:numPr>
        <w:rPr>
          <w:rFonts w:ascii="Aptos Display" w:eastAsia="Aptos Display" w:hAnsi="Aptos Display" w:cs="Aptos Display"/>
          <w:b/>
          <w:bCs/>
          <w:sz w:val="32"/>
          <w:szCs w:val="32"/>
          <w:lang w:val="en-US"/>
        </w:rPr>
      </w:pPr>
      <w:r w:rsidRPr="0953343A">
        <w:rPr>
          <w:rFonts w:ascii="Aptos Display" w:eastAsia="Aptos Display" w:hAnsi="Aptos Display" w:cs="Aptos Display"/>
          <w:b/>
          <w:bCs/>
          <w:sz w:val="32"/>
          <w:szCs w:val="32"/>
          <w:lang w:val="en-US"/>
        </w:rPr>
        <w:t>Customer details object</w:t>
      </w:r>
    </w:p>
    <w:p w:rsidR="004F4723" w:rsidRDefault="004F4723" w:rsidP="004F4723">
      <w:r>
        <w:rPr>
          <w:noProof/>
          <w:lang w:val="en-IN" w:eastAsia="en-IN"/>
        </w:rPr>
        <w:drawing>
          <wp:inline distT="0" distB="0" distL="0" distR="0" wp14:anchorId="50F8A03C" wp14:editId="6D280B57">
            <wp:extent cx="5724524" cy="2638425"/>
            <wp:effectExtent l="0" t="0" r="0" b="0"/>
            <wp:docPr id="1069673288" name="Picture 106967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rsidR="004F4723" w:rsidRDefault="004F4723" w:rsidP="004F4723">
      <w:pPr>
        <w:pStyle w:val="ListParagraph"/>
        <w:numPr>
          <w:ilvl w:val="0"/>
          <w:numId w:val="40"/>
        </w:numPr>
        <w:rPr>
          <w:rFonts w:ascii="Aptos Display" w:eastAsia="Aptos Display" w:hAnsi="Aptos Display" w:cs="Aptos Display"/>
          <w:b/>
          <w:bCs/>
          <w:sz w:val="32"/>
          <w:szCs w:val="32"/>
          <w:lang w:val="en-US"/>
        </w:rPr>
      </w:pPr>
      <w:r w:rsidRPr="0953343A">
        <w:rPr>
          <w:rFonts w:ascii="Aptos Display" w:eastAsia="Aptos Display" w:hAnsi="Aptos Display" w:cs="Aptos Display"/>
          <w:b/>
          <w:bCs/>
          <w:sz w:val="32"/>
          <w:szCs w:val="32"/>
          <w:lang w:val="en-US"/>
        </w:rPr>
        <w:t>Appointment object</w:t>
      </w:r>
    </w:p>
    <w:p w:rsidR="004F4723" w:rsidRDefault="004F4723" w:rsidP="004F4723">
      <w:r>
        <w:rPr>
          <w:noProof/>
          <w:lang w:val="en-IN" w:eastAsia="en-IN"/>
        </w:rPr>
        <w:lastRenderedPageBreak/>
        <w:drawing>
          <wp:inline distT="0" distB="0" distL="0" distR="0" wp14:anchorId="542EAEFB" wp14:editId="1DFBBBB6">
            <wp:extent cx="5724524" cy="2667000"/>
            <wp:effectExtent l="0" t="0" r="0" b="0"/>
            <wp:docPr id="1421237819" name="Picture 142123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2667000"/>
                    </a:xfrm>
                    <a:prstGeom prst="rect">
                      <a:avLst/>
                    </a:prstGeom>
                  </pic:spPr>
                </pic:pic>
              </a:graphicData>
            </a:graphic>
          </wp:inline>
        </w:drawing>
      </w:r>
    </w:p>
    <w:p w:rsidR="004F4723" w:rsidRDefault="004F4723" w:rsidP="004F4723">
      <w:pPr>
        <w:pStyle w:val="ListParagraph"/>
        <w:numPr>
          <w:ilvl w:val="0"/>
          <w:numId w:val="40"/>
        </w:numPr>
      </w:pPr>
      <w:r w:rsidRPr="0953343A">
        <w:rPr>
          <w:rFonts w:ascii="Aptos Display" w:eastAsia="Aptos Display" w:hAnsi="Aptos Display" w:cs="Aptos Display"/>
          <w:b/>
          <w:bCs/>
          <w:sz w:val="32"/>
          <w:szCs w:val="32"/>
          <w:lang w:val="en-US"/>
        </w:rPr>
        <w:t xml:space="preserve">Service records object </w:t>
      </w:r>
      <w:r>
        <w:rPr>
          <w:noProof/>
          <w:lang w:val="en-IN" w:eastAsia="en-IN"/>
        </w:rPr>
        <w:drawing>
          <wp:inline distT="0" distB="0" distL="0" distR="0" wp14:anchorId="528FE727" wp14:editId="75A3B475">
            <wp:extent cx="5495924" cy="2581275"/>
            <wp:effectExtent l="0" t="0" r="0" b="0"/>
            <wp:docPr id="1080496615" name="Picture 108049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5924" cy="2581275"/>
                    </a:xfrm>
                    <a:prstGeom prst="rect">
                      <a:avLst/>
                    </a:prstGeom>
                  </pic:spPr>
                </pic:pic>
              </a:graphicData>
            </a:graphic>
          </wp:inline>
        </w:drawing>
      </w:r>
    </w:p>
    <w:p w:rsidR="004F4723" w:rsidRDefault="004F4723" w:rsidP="004F4723">
      <w:pPr>
        <w:pStyle w:val="ListParagraph"/>
        <w:numPr>
          <w:ilvl w:val="0"/>
          <w:numId w:val="40"/>
        </w:numPr>
      </w:pPr>
      <w:r w:rsidRPr="0953343A">
        <w:rPr>
          <w:rFonts w:ascii="Aptos Display" w:eastAsia="Aptos Display" w:hAnsi="Aptos Display" w:cs="Aptos Display"/>
          <w:b/>
          <w:bCs/>
          <w:sz w:val="32"/>
          <w:szCs w:val="32"/>
          <w:lang w:val="en-US"/>
        </w:rPr>
        <w:t xml:space="preserve">Billing details &amp; Feedback object </w:t>
      </w:r>
      <w:r>
        <w:rPr>
          <w:noProof/>
          <w:lang w:val="en-IN" w:eastAsia="en-IN"/>
        </w:rPr>
        <w:drawing>
          <wp:inline distT="0" distB="0" distL="0" distR="0" wp14:anchorId="00CAC54D" wp14:editId="7DFFCBF9">
            <wp:extent cx="5495924" cy="2619375"/>
            <wp:effectExtent l="0" t="0" r="0" b="0"/>
            <wp:docPr id="2052262947" name="Picture 205226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5924" cy="2619375"/>
                    </a:xfrm>
                    <a:prstGeom prst="rect">
                      <a:avLst/>
                    </a:prstGeom>
                  </pic:spPr>
                </pic:pic>
              </a:graphicData>
            </a:graphic>
          </wp:inline>
        </w:drawing>
      </w:r>
    </w:p>
    <w:p w:rsidR="004F4723" w:rsidRDefault="004F4723" w:rsidP="004F4723">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color w:val="00B0F0"/>
          <w:sz w:val="40"/>
          <w:szCs w:val="40"/>
        </w:rPr>
        <w:t>Activity – 6</w:t>
      </w:r>
    </w:p>
    <w:p w:rsidR="004F4723" w:rsidRDefault="004F4723" w:rsidP="004F4723">
      <w:pPr>
        <w:rPr>
          <w:rFonts w:ascii="Aptos Display" w:eastAsia="Aptos Display" w:hAnsi="Aptos Display" w:cs="Aptos Display"/>
          <w:b/>
          <w:bCs/>
          <w:sz w:val="36"/>
          <w:szCs w:val="36"/>
        </w:rPr>
      </w:pPr>
      <w:r w:rsidRPr="23F5238C">
        <w:rPr>
          <w:rFonts w:ascii="Aptos Display" w:eastAsia="Aptos Display" w:hAnsi="Aptos Display" w:cs="Aptos Display"/>
          <w:b/>
          <w:bCs/>
          <w:sz w:val="36"/>
          <w:szCs w:val="36"/>
        </w:rPr>
        <w:t xml:space="preserve"> Validation Rules</w:t>
      </w:r>
    </w:p>
    <w:p w:rsidR="004F4723" w:rsidRDefault="004F4723" w:rsidP="004F4723">
      <w:pPr>
        <w:pStyle w:val="ListParagraph"/>
        <w:numPr>
          <w:ilvl w:val="0"/>
          <w:numId w:val="39"/>
        </w:numPr>
      </w:pPr>
      <w:r w:rsidRPr="7CF47B99">
        <w:rPr>
          <w:rFonts w:ascii="Aptos Display" w:eastAsia="Aptos Display" w:hAnsi="Aptos Display" w:cs="Aptos Display"/>
          <w:b/>
          <w:bCs/>
          <w:sz w:val="36"/>
          <w:szCs w:val="36"/>
          <w:lang w:val="en-US"/>
        </w:rPr>
        <w:t>For Appointment</w:t>
      </w:r>
    </w:p>
    <w:p w:rsidR="004F4723" w:rsidRDefault="004F4723" w:rsidP="004F4723">
      <w:pPr>
        <w:pStyle w:val="ListParagraph"/>
        <w:numPr>
          <w:ilvl w:val="0"/>
          <w:numId w:val="39"/>
        </w:numPr>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lastRenderedPageBreak/>
        <w:t xml:space="preserve">Enter the Rule name as </w:t>
      </w:r>
      <w:proofErr w:type="gramStart"/>
      <w:r w:rsidRPr="7CF47B99">
        <w:rPr>
          <w:rFonts w:ascii="Montserrat" w:eastAsia="Montserrat" w:hAnsi="Montserrat" w:cs="Montserrat"/>
          <w:color w:val="35475C"/>
          <w:sz w:val="21"/>
          <w:szCs w:val="21"/>
          <w:lang w:val="en-US"/>
        </w:rPr>
        <w:t>“ Vehicle</w:t>
      </w:r>
      <w:proofErr w:type="gramEnd"/>
      <w:r w:rsidRPr="7CF47B99">
        <w:rPr>
          <w:rFonts w:ascii="Montserrat" w:eastAsia="Montserrat" w:hAnsi="Montserrat" w:cs="Montserrat"/>
          <w:color w:val="35475C"/>
          <w:sz w:val="21"/>
          <w:szCs w:val="21"/>
          <w:lang w:val="en-US"/>
        </w:rPr>
        <w:t xml:space="preserve"> ”.</w:t>
      </w:r>
    </w:p>
    <w:p w:rsidR="004F4723" w:rsidRDefault="004F4723" w:rsidP="004F4723">
      <w:pPr>
        <w:pStyle w:val="ListParagraph"/>
        <w:numPr>
          <w:ilvl w:val="0"/>
          <w:numId w:val="39"/>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Insert the Error Condition Formula as : - </w:t>
      </w:r>
    </w:p>
    <w:p w:rsidR="004F4723" w:rsidRDefault="004F4723" w:rsidP="004F4723">
      <w:pPr>
        <w:pStyle w:val="ListParagraph"/>
        <w:numPr>
          <w:ilvl w:val="0"/>
          <w:numId w:val="39"/>
        </w:numPr>
        <w:shd w:val="clear" w:color="auto" w:fill="FFFFFF" w:themeFill="background1"/>
        <w:spacing w:after="0"/>
        <w:rPr>
          <w:rFonts w:ascii="Montserrat" w:eastAsia="Montserrat" w:hAnsi="Montserrat" w:cs="Montserrat"/>
          <w:lang w:val="en-US"/>
        </w:rPr>
      </w:pPr>
      <w:r w:rsidRPr="7CF47B99">
        <w:rPr>
          <w:rFonts w:ascii="Montserrat" w:eastAsia="Montserrat" w:hAnsi="Montserrat" w:cs="Montserrat"/>
          <w:sz w:val="21"/>
          <w:szCs w:val="21"/>
          <w:lang w:val="en-US"/>
        </w:rPr>
        <w:t xml:space="preserve">NOT(REGEX( </w:t>
      </w:r>
      <w:proofErr w:type="spellStart"/>
      <w:r w:rsidRPr="7CF47B99">
        <w:rPr>
          <w:rFonts w:ascii="Montserrat" w:eastAsia="Montserrat" w:hAnsi="Montserrat" w:cs="Montserrat"/>
          <w:sz w:val="21"/>
          <w:szCs w:val="21"/>
          <w:lang w:val="en-US"/>
        </w:rPr>
        <w:t>Vehicle_number_plate__c</w:t>
      </w:r>
      <w:proofErr w:type="spellEnd"/>
      <w:r w:rsidRPr="7CF47B99">
        <w:rPr>
          <w:rFonts w:ascii="Montserrat" w:eastAsia="Montserrat" w:hAnsi="Montserrat" w:cs="Montserrat"/>
          <w:sz w:val="21"/>
          <w:szCs w:val="21"/>
          <w:lang w:val="en-US"/>
        </w:rPr>
        <w:t xml:space="preserve"> , "[A-Z]{2}[0-9]{2}[A-Z]{2}[0-9]{4}"))</w:t>
      </w:r>
    </w:p>
    <w:p w:rsidR="004F4723" w:rsidRDefault="004F4723" w:rsidP="004F4723">
      <w:r w:rsidRPr="7CF47B99">
        <w:rPr>
          <w:rFonts w:ascii="Aptos Display" w:eastAsia="Aptos Display" w:hAnsi="Aptos Display" w:cs="Aptos Display"/>
          <w:b/>
          <w:bCs/>
          <w:sz w:val="36"/>
          <w:szCs w:val="36"/>
        </w:rPr>
        <w:t xml:space="preserve"> </w:t>
      </w:r>
      <w:r>
        <w:rPr>
          <w:noProof/>
          <w:lang w:val="en-IN" w:eastAsia="en-IN"/>
        </w:rPr>
        <w:drawing>
          <wp:inline distT="0" distB="0" distL="0" distR="0" wp14:anchorId="16AE5B5D" wp14:editId="39F3C24C">
            <wp:extent cx="5495924" cy="2562225"/>
            <wp:effectExtent l="0" t="0" r="0" b="0"/>
            <wp:docPr id="854724876" name="Picture 85472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5924" cy="2562225"/>
                    </a:xfrm>
                    <a:prstGeom prst="rect">
                      <a:avLst/>
                    </a:prstGeom>
                  </pic:spPr>
                </pic:pic>
              </a:graphicData>
            </a:graphic>
          </wp:inline>
        </w:drawing>
      </w:r>
    </w:p>
    <w:p w:rsidR="004F4723" w:rsidRDefault="004F4723" w:rsidP="004F4723">
      <w:pPr>
        <w:rPr>
          <w:rFonts w:ascii="Aptos Display" w:eastAsia="Aptos Display" w:hAnsi="Aptos Display" w:cs="Aptos Display"/>
          <w:b/>
          <w:bCs/>
          <w:sz w:val="36"/>
          <w:szCs w:val="36"/>
        </w:rPr>
      </w:pPr>
    </w:p>
    <w:p w:rsidR="004F4723" w:rsidRDefault="004F4723" w:rsidP="004F4723">
      <w:pPr>
        <w:pStyle w:val="ListParagraph"/>
        <w:numPr>
          <w:ilvl w:val="0"/>
          <w:numId w:val="39"/>
        </w:numPr>
        <w:rPr>
          <w:rFonts w:ascii="Aptos Display" w:eastAsia="Aptos Display" w:hAnsi="Aptos Display" w:cs="Aptos Display"/>
          <w:b/>
          <w:bCs/>
          <w:sz w:val="36"/>
          <w:szCs w:val="36"/>
          <w:lang w:val="en-US"/>
        </w:rPr>
      </w:pPr>
      <w:r w:rsidRPr="7CF47B99">
        <w:rPr>
          <w:rFonts w:ascii="Aptos Display" w:eastAsia="Aptos Display" w:hAnsi="Aptos Display" w:cs="Aptos Display"/>
          <w:b/>
          <w:bCs/>
          <w:sz w:val="36"/>
          <w:szCs w:val="36"/>
          <w:lang w:val="en-US"/>
        </w:rPr>
        <w:t>For Billing details &amp; Feedback</w:t>
      </w:r>
    </w:p>
    <w:p w:rsidR="004F4723" w:rsidRDefault="004F4723" w:rsidP="004F4723">
      <w:pPr>
        <w:pStyle w:val="ListParagraph"/>
        <w:numPr>
          <w:ilvl w:val="0"/>
          <w:numId w:val="39"/>
        </w:numPr>
        <w:rPr>
          <w:lang w:val="en-US"/>
        </w:rPr>
      </w:pPr>
      <w:r w:rsidRPr="7CF47B99">
        <w:rPr>
          <w:rFonts w:ascii="Montserrat" w:eastAsia="Montserrat" w:hAnsi="Montserrat" w:cs="Montserrat"/>
          <w:sz w:val="21"/>
          <w:szCs w:val="21"/>
          <w:lang w:val="en-US"/>
        </w:rPr>
        <w:t xml:space="preserve">Enter the Rule name as </w:t>
      </w:r>
      <w:proofErr w:type="gramStart"/>
      <w:r w:rsidRPr="7CF47B99">
        <w:rPr>
          <w:rFonts w:ascii="Montserrat" w:eastAsia="Montserrat" w:hAnsi="Montserrat" w:cs="Montserrat"/>
          <w:sz w:val="21"/>
          <w:szCs w:val="21"/>
          <w:lang w:val="en-US"/>
        </w:rPr>
        <w:t>“ rating</w:t>
      </w:r>
      <w:proofErr w:type="gramEnd"/>
      <w:r w:rsidRPr="7CF47B99">
        <w:rPr>
          <w:rFonts w:ascii="Montserrat" w:eastAsia="Montserrat" w:hAnsi="Montserrat" w:cs="Montserrat"/>
          <w:sz w:val="21"/>
          <w:szCs w:val="21"/>
          <w:lang w:val="en-US"/>
        </w:rPr>
        <w:t>_should_be_less_than_5”.</w:t>
      </w:r>
    </w:p>
    <w:p w:rsidR="004F4723" w:rsidRDefault="004F4723" w:rsidP="004F4723">
      <w:pPr>
        <w:pStyle w:val="ListParagraph"/>
        <w:numPr>
          <w:ilvl w:val="0"/>
          <w:numId w:val="39"/>
        </w:numPr>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Insert the Error Condition Formula as : - </w:t>
      </w:r>
    </w:p>
    <w:p w:rsidR="004F4723" w:rsidRDefault="004F4723" w:rsidP="004F4723">
      <w:pPr>
        <w:pStyle w:val="ListParagraph"/>
        <w:numPr>
          <w:ilvl w:val="0"/>
          <w:numId w:val="39"/>
        </w:numPr>
        <w:shd w:val="clear" w:color="auto" w:fill="FFFFFF" w:themeFill="background1"/>
        <w:spacing w:after="0"/>
        <w:rPr>
          <w:rFonts w:ascii="Montserrat" w:eastAsia="Montserrat" w:hAnsi="Montserrat" w:cs="Montserrat"/>
          <w:lang w:val="en-US"/>
        </w:rPr>
      </w:pPr>
      <w:r w:rsidRPr="7CF47B99">
        <w:rPr>
          <w:rFonts w:ascii="Montserrat" w:eastAsia="Montserrat" w:hAnsi="Montserrat" w:cs="Montserrat"/>
          <w:sz w:val="21"/>
          <w:szCs w:val="21"/>
          <w:lang w:val="en-US"/>
        </w:rPr>
        <w:t xml:space="preserve">NOT( REGEX( </w:t>
      </w:r>
      <w:proofErr w:type="spellStart"/>
      <w:r w:rsidRPr="7CF47B99">
        <w:rPr>
          <w:rFonts w:ascii="Montserrat" w:eastAsia="Montserrat" w:hAnsi="Montserrat" w:cs="Montserrat"/>
          <w:sz w:val="21"/>
          <w:szCs w:val="21"/>
          <w:lang w:val="en-US"/>
        </w:rPr>
        <w:t>Rating_for_service__c</w:t>
      </w:r>
      <w:proofErr w:type="spellEnd"/>
      <w:r w:rsidRPr="7CF47B99">
        <w:rPr>
          <w:rFonts w:ascii="Montserrat" w:eastAsia="Montserrat" w:hAnsi="Montserrat" w:cs="Montserrat"/>
          <w:sz w:val="21"/>
          <w:szCs w:val="21"/>
          <w:lang w:val="en-US"/>
        </w:rPr>
        <w:t xml:space="preserve"> , "[1-5]{1}"))</w:t>
      </w:r>
    </w:p>
    <w:p w:rsidR="004F4723" w:rsidRDefault="004F4723" w:rsidP="004F4723">
      <w:pPr>
        <w:pStyle w:val="ListParagraph"/>
        <w:numPr>
          <w:ilvl w:val="0"/>
          <w:numId w:val="39"/>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Enter the Error Message as “rating should be from 1 to 5”, select the Error location as Field and select the field as “Rating for Service”.</w:t>
      </w:r>
    </w:p>
    <w:p w:rsidR="004F4723" w:rsidRDefault="004F4723" w:rsidP="004F4723">
      <w:r>
        <w:rPr>
          <w:noProof/>
          <w:lang w:val="en-IN" w:eastAsia="en-IN"/>
        </w:rPr>
        <w:drawing>
          <wp:inline distT="0" distB="0" distL="0" distR="0" wp14:anchorId="72A9814B" wp14:editId="6BD21520">
            <wp:extent cx="5724524" cy="2667000"/>
            <wp:effectExtent l="0" t="0" r="0" b="0"/>
            <wp:docPr id="504236998" name="Picture 50423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2667000"/>
                    </a:xfrm>
                    <a:prstGeom prst="rect">
                      <a:avLst/>
                    </a:prstGeom>
                  </pic:spPr>
                </pic:pic>
              </a:graphicData>
            </a:graphic>
          </wp:inline>
        </w:drawing>
      </w:r>
    </w:p>
    <w:p w:rsidR="004F4723" w:rsidRDefault="004F4723" w:rsidP="004F4723">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color w:val="00B0F0"/>
          <w:sz w:val="40"/>
          <w:szCs w:val="40"/>
        </w:rPr>
        <w:t>Activity – 7</w:t>
      </w:r>
    </w:p>
    <w:p w:rsidR="004F4723" w:rsidRDefault="004F4723" w:rsidP="004F4723">
      <w:pPr>
        <w:rPr>
          <w:rFonts w:ascii="Aptos Display" w:eastAsia="Aptos Display" w:hAnsi="Aptos Display" w:cs="Aptos Display"/>
          <w:b/>
          <w:bCs/>
          <w:sz w:val="36"/>
          <w:szCs w:val="36"/>
        </w:rPr>
      </w:pPr>
      <w:r w:rsidRPr="23F5238C">
        <w:rPr>
          <w:rFonts w:ascii="Aptos Display" w:eastAsia="Aptos Display" w:hAnsi="Aptos Display" w:cs="Aptos Display"/>
          <w:b/>
          <w:bCs/>
          <w:sz w:val="36"/>
          <w:szCs w:val="36"/>
        </w:rPr>
        <w:t xml:space="preserve"> Duplication Rules</w:t>
      </w:r>
    </w:p>
    <w:p w:rsidR="004F4723" w:rsidRDefault="004F4723" w:rsidP="004F4723">
      <w:pPr>
        <w:pStyle w:val="ListParagraph"/>
        <w:numPr>
          <w:ilvl w:val="0"/>
          <w:numId w:val="38"/>
        </w:numPr>
        <w:rPr>
          <w:rFonts w:ascii="Aptos Display" w:eastAsia="Aptos Display" w:hAnsi="Aptos Display" w:cs="Aptos Display"/>
          <w:b/>
          <w:bCs/>
          <w:sz w:val="32"/>
          <w:szCs w:val="32"/>
          <w:lang w:val="en-US"/>
        </w:rPr>
      </w:pPr>
      <w:r w:rsidRPr="7CF47B99">
        <w:rPr>
          <w:rFonts w:ascii="Aptos Display" w:eastAsia="Aptos Display" w:hAnsi="Aptos Display" w:cs="Aptos Display"/>
          <w:b/>
          <w:bCs/>
          <w:sz w:val="32"/>
          <w:szCs w:val="32"/>
          <w:lang w:val="en-US"/>
        </w:rPr>
        <w:t>Matching Rule:</w:t>
      </w:r>
    </w:p>
    <w:p w:rsidR="004F4723" w:rsidRDefault="004F4723" w:rsidP="004F4723">
      <w:pPr>
        <w:pStyle w:val="ListParagraph"/>
        <w:numPr>
          <w:ilvl w:val="0"/>
          <w:numId w:val="38"/>
        </w:numPr>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Give the Rule name : Matching customer details </w:t>
      </w:r>
    </w:p>
    <w:p w:rsidR="004F4723" w:rsidRDefault="004F4723" w:rsidP="004F4723">
      <w:pPr>
        <w:pStyle w:val="ListParagraph"/>
        <w:numPr>
          <w:ilvl w:val="0"/>
          <w:numId w:val="38"/>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Unique name : is auto populated </w:t>
      </w:r>
    </w:p>
    <w:p w:rsidR="004F4723" w:rsidRDefault="004F4723" w:rsidP="004F4723">
      <w:pPr>
        <w:pStyle w:val="ListParagraph"/>
        <w:numPr>
          <w:ilvl w:val="0"/>
          <w:numId w:val="38"/>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Define the matching criteria as:</w:t>
      </w:r>
    </w:p>
    <w:tbl>
      <w:tblPr>
        <w:tblStyle w:val="TableGrid"/>
        <w:tblW w:w="0" w:type="auto"/>
        <w:tblInd w:w="720" w:type="dxa"/>
        <w:tblLayout w:type="fixed"/>
        <w:tblLook w:val="06A0" w:firstRow="1" w:lastRow="0" w:firstColumn="1" w:lastColumn="0" w:noHBand="1" w:noVBand="1"/>
      </w:tblPr>
      <w:tblGrid>
        <w:gridCol w:w="4148"/>
        <w:gridCol w:w="4148"/>
      </w:tblGrid>
      <w:tr w:rsidR="004F4723" w:rsidTr="00507FDA">
        <w:trPr>
          <w:trHeight w:val="300"/>
        </w:trPr>
        <w:tc>
          <w:tcPr>
            <w:tcW w:w="4148" w:type="dxa"/>
          </w:tcPr>
          <w:p w:rsidR="004F4723" w:rsidRDefault="004F4723" w:rsidP="00507FDA">
            <w:pPr>
              <w:pStyle w:val="ListParagraph"/>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              </w:t>
            </w:r>
          </w:p>
          <w:p w:rsidR="004F4723" w:rsidRDefault="004F4723" w:rsidP="00507FDA">
            <w:pPr>
              <w:pStyle w:val="ListParagraph"/>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lastRenderedPageBreak/>
              <w:t xml:space="preserve">              Field   </w:t>
            </w:r>
          </w:p>
        </w:tc>
        <w:tc>
          <w:tcPr>
            <w:tcW w:w="4148" w:type="dxa"/>
          </w:tcPr>
          <w:p w:rsidR="004F4723" w:rsidRDefault="004F4723" w:rsidP="00507FDA">
            <w:p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lastRenderedPageBreak/>
              <w:t xml:space="preserve">             Matching Method</w:t>
            </w:r>
          </w:p>
        </w:tc>
      </w:tr>
      <w:tr w:rsidR="004F4723" w:rsidTr="00507FDA">
        <w:trPr>
          <w:trHeight w:val="300"/>
        </w:trPr>
        <w:tc>
          <w:tcPr>
            <w:tcW w:w="4148" w:type="dxa"/>
          </w:tcPr>
          <w:p w:rsidR="004F4723" w:rsidRDefault="004F4723" w:rsidP="00507FDA">
            <w:pPr>
              <w:pStyle w:val="ListParagraph"/>
              <w:rPr>
                <w:rFonts w:ascii="Montserrat" w:eastAsia="Montserrat" w:hAnsi="Montserrat" w:cs="Montserrat"/>
                <w:lang w:val="en-US"/>
              </w:rPr>
            </w:pPr>
            <w:r w:rsidRPr="7CF47B99">
              <w:rPr>
                <w:rFonts w:ascii="Montserrat" w:eastAsia="Montserrat" w:hAnsi="Montserrat" w:cs="Montserrat"/>
                <w:sz w:val="21"/>
                <w:szCs w:val="21"/>
                <w:lang w:val="en-US"/>
              </w:rPr>
              <w:lastRenderedPageBreak/>
              <w:t xml:space="preserve">     1. Gmail     </w:t>
            </w:r>
          </w:p>
        </w:tc>
        <w:tc>
          <w:tcPr>
            <w:tcW w:w="4148" w:type="dxa"/>
          </w:tcPr>
          <w:p w:rsidR="004F4723" w:rsidRDefault="004F4723" w:rsidP="00507FDA">
            <w:pPr>
              <w:pStyle w:val="ListParagraph"/>
              <w:rPr>
                <w:rFonts w:ascii="Montserrat" w:eastAsia="Montserrat" w:hAnsi="Montserrat" w:cs="Montserrat"/>
                <w:lang w:val="en-US"/>
              </w:rPr>
            </w:pPr>
            <w:r w:rsidRPr="7CF47B99">
              <w:rPr>
                <w:rFonts w:ascii="Montserrat" w:eastAsia="Montserrat" w:hAnsi="Montserrat" w:cs="Montserrat"/>
                <w:sz w:val="21"/>
                <w:szCs w:val="21"/>
                <w:lang w:val="en-US"/>
              </w:rPr>
              <w:t xml:space="preserve">        Exact</w:t>
            </w:r>
          </w:p>
        </w:tc>
      </w:tr>
      <w:tr w:rsidR="004F4723" w:rsidTr="00507FDA">
        <w:trPr>
          <w:trHeight w:val="300"/>
        </w:trPr>
        <w:tc>
          <w:tcPr>
            <w:tcW w:w="4148" w:type="dxa"/>
          </w:tcPr>
          <w:p w:rsidR="004F4723" w:rsidRDefault="004F4723" w:rsidP="00507FDA">
            <w:pPr>
              <w:pStyle w:val="ListParagraph"/>
              <w:rPr>
                <w:rFonts w:ascii="Montserrat" w:eastAsia="Montserrat" w:hAnsi="Montserrat" w:cs="Montserrat"/>
                <w:lang w:val="en-US"/>
              </w:rPr>
            </w:pPr>
            <w:r w:rsidRPr="7CF47B99">
              <w:rPr>
                <w:rFonts w:ascii="Montserrat" w:eastAsia="Montserrat" w:hAnsi="Montserrat" w:cs="Montserrat"/>
                <w:sz w:val="21"/>
                <w:szCs w:val="21"/>
                <w:lang w:val="en-US"/>
              </w:rPr>
              <w:t xml:space="preserve">     2. Phone Number    </w:t>
            </w:r>
          </w:p>
        </w:tc>
        <w:tc>
          <w:tcPr>
            <w:tcW w:w="4148" w:type="dxa"/>
          </w:tcPr>
          <w:p w:rsidR="004F4723" w:rsidRDefault="004F4723" w:rsidP="00507FDA">
            <w:pPr>
              <w:pStyle w:val="ListParagraph"/>
              <w:rPr>
                <w:rFonts w:ascii="Montserrat" w:eastAsia="Montserrat" w:hAnsi="Montserrat" w:cs="Montserrat"/>
                <w:lang w:val="en-US"/>
              </w:rPr>
            </w:pPr>
            <w:r w:rsidRPr="7CF47B99">
              <w:rPr>
                <w:rFonts w:ascii="Montserrat" w:eastAsia="Montserrat" w:hAnsi="Montserrat" w:cs="Montserrat"/>
                <w:sz w:val="21"/>
                <w:szCs w:val="21"/>
                <w:lang w:val="en-US"/>
              </w:rPr>
              <w:t xml:space="preserve">        Exact</w:t>
            </w:r>
          </w:p>
        </w:tc>
      </w:tr>
    </w:tbl>
    <w:p w:rsidR="004F4723" w:rsidRDefault="004F4723" w:rsidP="004F4723">
      <w:pPr>
        <w:shd w:val="clear" w:color="auto" w:fill="FFFFFF" w:themeFill="background1"/>
      </w:pPr>
      <w:r w:rsidRPr="7CF47B99">
        <w:rPr>
          <w:rFonts w:ascii="Aptos Display" w:eastAsia="Aptos Display" w:hAnsi="Aptos Display" w:cs="Aptos Display"/>
          <w:b/>
          <w:bCs/>
          <w:sz w:val="32"/>
          <w:szCs w:val="32"/>
        </w:rPr>
        <w:t xml:space="preserve">-          </w:t>
      </w:r>
      <w:r w:rsidRPr="7CF47B99">
        <w:rPr>
          <w:rFonts w:ascii="Aptos Display" w:eastAsia="Aptos Display" w:hAnsi="Aptos Display" w:cs="Aptos Display"/>
          <w:sz w:val="32"/>
          <w:szCs w:val="32"/>
        </w:rPr>
        <w:t xml:space="preserve">Create a matching rule for the Customer details Object with the given criteria.               </w:t>
      </w:r>
      <w:r>
        <w:rPr>
          <w:noProof/>
          <w:lang w:val="en-IN" w:eastAsia="en-IN"/>
        </w:rPr>
        <w:drawing>
          <wp:inline distT="0" distB="0" distL="0" distR="0" wp14:anchorId="4D48ED1B" wp14:editId="01BD0086">
            <wp:extent cx="5051874" cy="2684585"/>
            <wp:effectExtent l="0" t="0" r="0" b="0"/>
            <wp:docPr id="717824246" name="Picture 71782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051874" cy="2684585"/>
                    </a:xfrm>
                    <a:prstGeom prst="rect">
                      <a:avLst/>
                    </a:prstGeom>
                  </pic:spPr>
                </pic:pic>
              </a:graphicData>
            </a:graphic>
          </wp:inline>
        </w:drawing>
      </w:r>
    </w:p>
    <w:p w:rsidR="004F4723" w:rsidRDefault="004F4723" w:rsidP="004F4723">
      <w:pPr>
        <w:ind w:left="720"/>
        <w:rPr>
          <w:rFonts w:ascii="Aptos Display" w:eastAsia="Aptos Display" w:hAnsi="Aptos Display" w:cs="Aptos Display"/>
          <w:b/>
          <w:bCs/>
          <w:sz w:val="32"/>
          <w:szCs w:val="32"/>
        </w:rPr>
      </w:pPr>
      <w:r>
        <w:rPr>
          <w:noProof/>
          <w:lang w:val="en-IN" w:eastAsia="en-IN"/>
        </w:rPr>
        <w:drawing>
          <wp:inline distT="0" distB="0" distL="0" distR="0" wp14:anchorId="3BF3627B" wp14:editId="0315D0EB">
            <wp:extent cx="5724524" cy="2609850"/>
            <wp:effectExtent l="0" t="0" r="0" b="0"/>
            <wp:docPr id="894723405" name="Picture 89472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2609850"/>
                    </a:xfrm>
                    <a:prstGeom prst="rect">
                      <a:avLst/>
                    </a:prstGeom>
                  </pic:spPr>
                </pic:pic>
              </a:graphicData>
            </a:graphic>
          </wp:inline>
        </w:drawing>
      </w:r>
    </w:p>
    <w:p w:rsidR="004F4723" w:rsidRDefault="004F4723" w:rsidP="004F4723">
      <w:pPr>
        <w:pStyle w:val="ListParagraph"/>
      </w:pPr>
      <w:r w:rsidRPr="0953343A">
        <w:rPr>
          <w:rFonts w:ascii="Aptos Display" w:eastAsia="Aptos Display" w:hAnsi="Aptos Display" w:cs="Aptos Display"/>
          <w:b/>
          <w:bCs/>
          <w:sz w:val="32"/>
          <w:szCs w:val="32"/>
          <w:lang w:val="en-US"/>
        </w:rPr>
        <w:t xml:space="preserve">  -Duplicate Rules:        </w:t>
      </w:r>
    </w:p>
    <w:p w:rsidR="004F4723" w:rsidRDefault="004F4723" w:rsidP="004F4723">
      <w:pPr>
        <w:pStyle w:val="ListParagraph"/>
      </w:pPr>
      <w:r w:rsidRPr="7CF47B99">
        <w:rPr>
          <w:rFonts w:ascii="Aptos Display" w:eastAsia="Aptos Display" w:hAnsi="Aptos Display" w:cs="Aptos Display"/>
          <w:b/>
          <w:bCs/>
          <w:sz w:val="32"/>
          <w:szCs w:val="32"/>
          <w:lang w:val="en-US"/>
        </w:rPr>
        <w:t xml:space="preserve"> </w:t>
      </w:r>
      <w:r w:rsidRPr="7CF47B99">
        <w:rPr>
          <w:rFonts w:ascii="Aptos Display" w:eastAsia="Aptos Display" w:hAnsi="Aptos Display" w:cs="Aptos Display"/>
          <w:sz w:val="32"/>
          <w:szCs w:val="32"/>
          <w:lang w:val="en-US"/>
        </w:rPr>
        <w:t>Create a duplicate rule for the same customer details object which allows the duplication in input fields.</w:t>
      </w:r>
    </w:p>
    <w:p w:rsidR="004F4723" w:rsidRDefault="004F4723" w:rsidP="004F4723">
      <w:pPr>
        <w:pStyle w:val="ListParagraph"/>
        <w:rPr>
          <w:rFonts w:ascii="Aptos Display" w:eastAsia="Aptos Display" w:hAnsi="Aptos Display" w:cs="Aptos Display"/>
          <w:sz w:val="32"/>
          <w:szCs w:val="32"/>
          <w:lang w:val="en-US"/>
        </w:rPr>
      </w:pPr>
      <w:r w:rsidRPr="7CF47B99">
        <w:rPr>
          <w:rFonts w:ascii="Aptos Display" w:eastAsia="Aptos Display" w:hAnsi="Aptos Display" w:cs="Aptos Display"/>
          <w:sz w:val="32"/>
          <w:szCs w:val="32"/>
          <w:lang w:val="en-US"/>
        </w:rPr>
        <w:t>Steps:</w:t>
      </w:r>
    </w:p>
    <w:p w:rsidR="004F4723" w:rsidRDefault="004F4723" w:rsidP="004F4723">
      <w:pPr>
        <w:pStyle w:val="ListParagraph"/>
        <w:numPr>
          <w:ilvl w:val="0"/>
          <w:numId w:val="18"/>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  Give the Rule name </w:t>
      </w:r>
      <w:proofErr w:type="gramStart"/>
      <w:r w:rsidRPr="7CF47B99">
        <w:rPr>
          <w:rFonts w:ascii="Montserrat" w:eastAsia="Montserrat" w:hAnsi="Montserrat" w:cs="Montserrat"/>
          <w:color w:val="35475C"/>
          <w:sz w:val="21"/>
          <w:szCs w:val="21"/>
          <w:lang w:val="en-US"/>
        </w:rPr>
        <w:t>as :</w:t>
      </w:r>
      <w:proofErr w:type="gramEnd"/>
      <w:r w:rsidRPr="7CF47B99">
        <w:rPr>
          <w:rFonts w:ascii="Montserrat" w:eastAsia="Montserrat" w:hAnsi="Montserrat" w:cs="Montserrat"/>
          <w:color w:val="35475C"/>
          <w:sz w:val="21"/>
          <w:szCs w:val="21"/>
          <w:lang w:val="en-US"/>
        </w:rPr>
        <w:t xml:space="preserve"> Customer Detail duplicate.</w:t>
      </w:r>
    </w:p>
    <w:p w:rsidR="004F4723" w:rsidRDefault="004F4723" w:rsidP="004F4723">
      <w:pPr>
        <w:pStyle w:val="ListParagraph"/>
        <w:numPr>
          <w:ilvl w:val="0"/>
          <w:numId w:val="18"/>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Select the matching </w:t>
      </w:r>
      <w:proofErr w:type="gramStart"/>
      <w:r w:rsidRPr="7CF47B99">
        <w:rPr>
          <w:rFonts w:ascii="Montserrat" w:eastAsia="Montserrat" w:hAnsi="Montserrat" w:cs="Montserrat"/>
          <w:color w:val="35475C"/>
          <w:sz w:val="21"/>
          <w:szCs w:val="21"/>
          <w:lang w:val="en-US"/>
        </w:rPr>
        <w:t>rule :</w:t>
      </w:r>
      <w:proofErr w:type="gramEnd"/>
      <w:r w:rsidRPr="7CF47B99">
        <w:rPr>
          <w:rFonts w:ascii="Montserrat" w:eastAsia="Montserrat" w:hAnsi="Montserrat" w:cs="Montserrat"/>
          <w:color w:val="35475C"/>
          <w:sz w:val="21"/>
          <w:szCs w:val="21"/>
          <w:lang w:val="en-US"/>
        </w:rPr>
        <w:t xml:space="preserve"> Matching customer details.</w:t>
      </w:r>
    </w:p>
    <w:p w:rsidR="004F4723" w:rsidRDefault="004F4723" w:rsidP="004F4723">
      <w:pPr>
        <w:pStyle w:val="ListParagraph"/>
      </w:pPr>
      <w:r>
        <w:rPr>
          <w:noProof/>
          <w:lang w:val="en-IN" w:eastAsia="en-IN"/>
        </w:rPr>
        <w:lastRenderedPageBreak/>
        <w:drawing>
          <wp:inline distT="0" distB="0" distL="0" distR="0" wp14:anchorId="26C27D45" wp14:editId="0E4C9723">
            <wp:extent cx="5724524" cy="2571750"/>
            <wp:effectExtent l="0" t="0" r="0" b="0"/>
            <wp:docPr id="1783329380" name="Picture 178332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p>
    <w:p w:rsidR="004F4723" w:rsidRDefault="004F4723" w:rsidP="004F4723">
      <w:pPr>
        <w:rPr>
          <w:rFonts w:ascii="Aptos Display" w:eastAsia="Aptos Display" w:hAnsi="Aptos Display" w:cs="Aptos Display"/>
          <w:b/>
          <w:bCs/>
          <w:color w:val="00B0F0"/>
          <w:sz w:val="40"/>
          <w:szCs w:val="40"/>
        </w:rPr>
      </w:pPr>
      <w:r>
        <w:rPr>
          <w:noProof/>
          <w:lang w:val="en-IN" w:eastAsia="en-IN"/>
        </w:rPr>
        <w:drawing>
          <wp:inline distT="0" distB="0" distL="0" distR="0" wp14:anchorId="09845E14" wp14:editId="3619E5A1">
            <wp:extent cx="5724524" cy="2667000"/>
            <wp:effectExtent l="0" t="0" r="0" b="0"/>
            <wp:docPr id="780839744" name="Picture 78083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2667000"/>
                    </a:xfrm>
                    <a:prstGeom prst="rect">
                      <a:avLst/>
                    </a:prstGeom>
                  </pic:spPr>
                </pic:pic>
              </a:graphicData>
            </a:graphic>
          </wp:inline>
        </w:drawing>
      </w:r>
    </w:p>
    <w:p w:rsidR="004F4723" w:rsidRDefault="004F4723" w:rsidP="004F4723">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color w:val="00B0F0"/>
          <w:sz w:val="40"/>
          <w:szCs w:val="40"/>
        </w:rPr>
        <w:t>Activity – 8</w:t>
      </w:r>
    </w:p>
    <w:p w:rsidR="004F4723" w:rsidRDefault="004F4723" w:rsidP="004F4723">
      <w:pPr>
        <w:rPr>
          <w:rFonts w:ascii="Aptos Display" w:eastAsia="Aptos Display" w:hAnsi="Aptos Display" w:cs="Aptos Display"/>
          <w:b/>
          <w:bCs/>
          <w:sz w:val="36"/>
          <w:szCs w:val="36"/>
        </w:rPr>
      </w:pPr>
      <w:r w:rsidRPr="23F5238C">
        <w:rPr>
          <w:rFonts w:ascii="Aptos Display" w:eastAsia="Aptos Display" w:hAnsi="Aptos Display" w:cs="Aptos Display"/>
          <w:b/>
          <w:bCs/>
          <w:sz w:val="36"/>
          <w:szCs w:val="36"/>
        </w:rPr>
        <w:t xml:space="preserve"> Creating Profiles</w:t>
      </w:r>
    </w:p>
    <w:p w:rsidR="004F4723" w:rsidRDefault="004F4723" w:rsidP="004F4723">
      <w:pPr>
        <w:pStyle w:val="ListParagraph"/>
        <w:numPr>
          <w:ilvl w:val="0"/>
          <w:numId w:val="37"/>
        </w:numPr>
        <w:rPr>
          <w:rFonts w:ascii="Aptos Display" w:eastAsia="Aptos Display" w:hAnsi="Aptos Display" w:cs="Aptos Display"/>
          <w:b/>
          <w:bCs/>
          <w:sz w:val="32"/>
          <w:szCs w:val="32"/>
          <w:lang w:val="en-US"/>
        </w:rPr>
      </w:pPr>
      <w:r w:rsidRPr="7CF47B99">
        <w:rPr>
          <w:rFonts w:ascii="Aptos Display" w:eastAsia="Aptos Display" w:hAnsi="Aptos Display" w:cs="Aptos Display"/>
          <w:b/>
          <w:bCs/>
          <w:sz w:val="32"/>
          <w:szCs w:val="32"/>
          <w:lang w:val="en-US"/>
        </w:rPr>
        <w:t>Manager Profile</w:t>
      </w:r>
    </w:p>
    <w:p w:rsidR="004F4723" w:rsidRDefault="004F4723" w:rsidP="004F4723">
      <w:pPr>
        <w:pStyle w:val="ListParagraph"/>
        <w:numPr>
          <w:ilvl w:val="0"/>
          <w:numId w:val="37"/>
        </w:numPr>
        <w:rPr>
          <w:rFonts w:ascii="Montserrat" w:eastAsia="Montserrat" w:hAnsi="Montserrat" w:cs="Montserrat"/>
          <w:color w:val="35475C"/>
        </w:rPr>
      </w:pPr>
      <w:r>
        <w:rPr>
          <w:noProof/>
          <w:lang w:val="en-IN" w:eastAsia="en-IN"/>
        </w:rPr>
        <w:drawing>
          <wp:inline distT="0" distB="0" distL="0" distR="0" wp14:anchorId="224E18D0" wp14:editId="291AAD85">
            <wp:extent cx="5495924" cy="1562100"/>
            <wp:effectExtent l="0" t="0" r="0" b="0"/>
            <wp:docPr id="452228406" name="Picture 4522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5924" cy="1562100"/>
                    </a:xfrm>
                    <a:prstGeom prst="rect">
                      <a:avLst/>
                    </a:prstGeom>
                  </pic:spPr>
                </pic:pic>
              </a:graphicData>
            </a:graphic>
          </wp:inline>
        </w:drawing>
      </w:r>
      <w:r w:rsidRPr="7CF47B99">
        <w:rPr>
          <w:rFonts w:ascii="Montserrat" w:eastAsia="Montserrat" w:hAnsi="Montserrat" w:cs="Montserrat"/>
          <w:color w:val="35475C"/>
          <w:sz w:val="21"/>
          <w:szCs w:val="21"/>
        </w:rPr>
        <w:t>Select the Custom App settings as default for the Garage management.</w:t>
      </w:r>
    </w:p>
    <w:p w:rsidR="004F4723" w:rsidRDefault="004F4723" w:rsidP="004F4723">
      <w:pPr>
        <w:pStyle w:val="ListParagraph"/>
        <w:numPr>
          <w:ilvl w:val="0"/>
          <w:numId w:val="37"/>
        </w:numPr>
        <w:shd w:val="clear" w:color="auto" w:fill="FFFFFF" w:themeFill="background1"/>
        <w:spacing w:after="0"/>
      </w:pPr>
      <w:r>
        <w:rPr>
          <w:noProof/>
          <w:lang w:val="en-IN" w:eastAsia="en-IN"/>
        </w:rPr>
        <w:drawing>
          <wp:inline distT="0" distB="0" distL="0" distR="0" wp14:anchorId="5A319CEC" wp14:editId="3C5DFBB3">
            <wp:extent cx="5334002" cy="476250"/>
            <wp:effectExtent l="0" t="0" r="0" b="0"/>
            <wp:docPr id="975691821" name="Picture 97569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34002" cy="476250"/>
                    </a:xfrm>
                    <a:prstGeom prst="rect">
                      <a:avLst/>
                    </a:prstGeom>
                  </pic:spPr>
                </pic:pic>
              </a:graphicData>
            </a:graphic>
          </wp:inline>
        </w:drawing>
      </w:r>
    </w:p>
    <w:p w:rsidR="004F4723" w:rsidRDefault="004F4723" w:rsidP="004F4723">
      <w:pPr>
        <w:pStyle w:val="ListParagraph"/>
        <w:numPr>
          <w:ilvl w:val="0"/>
          <w:numId w:val="37"/>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Scroll down to Custom Object Permissions and Give access permissions for </w:t>
      </w:r>
      <w:proofErr w:type="spellStart"/>
      <w:r w:rsidRPr="7CF47B99">
        <w:rPr>
          <w:rFonts w:ascii="Montserrat" w:eastAsia="Montserrat" w:hAnsi="Montserrat" w:cs="Montserrat"/>
          <w:color w:val="35475C"/>
          <w:sz w:val="21"/>
          <w:szCs w:val="21"/>
        </w:rPr>
        <w:t>Appointments,Billing</w:t>
      </w:r>
      <w:proofErr w:type="spellEnd"/>
      <w:r w:rsidRPr="7CF47B99">
        <w:rPr>
          <w:rFonts w:ascii="Montserrat" w:eastAsia="Montserrat" w:hAnsi="Montserrat" w:cs="Montserrat"/>
          <w:color w:val="35475C"/>
          <w:sz w:val="21"/>
          <w:szCs w:val="21"/>
        </w:rPr>
        <w:t xml:space="preserve"> details and feedback , service records and customer details objects as mentioned in the below diagram.</w:t>
      </w:r>
    </w:p>
    <w:p w:rsidR="004F4723" w:rsidRDefault="004F4723" w:rsidP="004F4723">
      <w:pPr>
        <w:pStyle w:val="ListParagraph"/>
        <w:numPr>
          <w:ilvl w:val="0"/>
          <w:numId w:val="37"/>
        </w:numPr>
        <w:shd w:val="clear" w:color="auto" w:fill="FFFFFF" w:themeFill="background1"/>
        <w:spacing w:after="0"/>
      </w:pPr>
      <w:r>
        <w:rPr>
          <w:noProof/>
          <w:lang w:val="en-IN" w:eastAsia="en-IN"/>
        </w:rPr>
        <w:lastRenderedPageBreak/>
        <w:drawing>
          <wp:inline distT="0" distB="0" distL="0" distR="0" wp14:anchorId="79F366D5" wp14:editId="09BD037A">
            <wp:extent cx="5334002" cy="904875"/>
            <wp:effectExtent l="0" t="0" r="0" b="0"/>
            <wp:docPr id="373019085" name="Picture 37301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34002" cy="904875"/>
                    </a:xfrm>
                    <a:prstGeom prst="rect">
                      <a:avLst/>
                    </a:prstGeom>
                  </pic:spPr>
                </pic:pic>
              </a:graphicData>
            </a:graphic>
          </wp:inline>
        </w:drawing>
      </w:r>
    </w:p>
    <w:p w:rsidR="004F4723" w:rsidRDefault="004F4723" w:rsidP="004F4723">
      <w:pPr>
        <w:pStyle w:val="ListParagraph"/>
        <w:numPr>
          <w:ilvl w:val="0"/>
          <w:numId w:val="37"/>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Changing the session times out after should be </w:t>
      </w:r>
      <w:proofErr w:type="gramStart"/>
      <w:r w:rsidRPr="7CF47B99">
        <w:rPr>
          <w:rFonts w:ascii="Montserrat" w:eastAsia="Montserrat" w:hAnsi="Montserrat" w:cs="Montserrat"/>
          <w:color w:val="35475C"/>
          <w:sz w:val="21"/>
          <w:szCs w:val="21"/>
        </w:rPr>
        <w:t>“ 8</w:t>
      </w:r>
      <w:proofErr w:type="gramEnd"/>
      <w:r w:rsidRPr="7CF47B99">
        <w:rPr>
          <w:rFonts w:ascii="Montserrat" w:eastAsia="Montserrat" w:hAnsi="Montserrat" w:cs="Montserrat"/>
          <w:color w:val="35475C"/>
          <w:sz w:val="21"/>
          <w:szCs w:val="21"/>
        </w:rPr>
        <w:t xml:space="preserve"> hours of inactivity”.</w:t>
      </w:r>
    </w:p>
    <w:p w:rsidR="004F4723" w:rsidRDefault="004F4723" w:rsidP="004F4723">
      <w:pPr>
        <w:pStyle w:val="ListParagraph"/>
        <w:numPr>
          <w:ilvl w:val="0"/>
          <w:numId w:val="37"/>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Change the password policies as mentioned : </w:t>
      </w:r>
    </w:p>
    <w:p w:rsidR="004F4723" w:rsidRDefault="004F4723" w:rsidP="004F4723">
      <w:pPr>
        <w:pStyle w:val="ListParagraph"/>
        <w:numPr>
          <w:ilvl w:val="0"/>
          <w:numId w:val="37"/>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User passwords expire in should be </w:t>
      </w:r>
      <w:proofErr w:type="gramStart"/>
      <w:r w:rsidRPr="7CF47B99">
        <w:rPr>
          <w:rFonts w:ascii="Montserrat" w:eastAsia="Montserrat" w:hAnsi="Montserrat" w:cs="Montserrat"/>
          <w:color w:val="35475C"/>
          <w:sz w:val="21"/>
          <w:szCs w:val="21"/>
        </w:rPr>
        <w:t>“ never</w:t>
      </w:r>
      <w:proofErr w:type="gramEnd"/>
      <w:r w:rsidRPr="7CF47B99">
        <w:rPr>
          <w:rFonts w:ascii="Montserrat" w:eastAsia="Montserrat" w:hAnsi="Montserrat" w:cs="Montserrat"/>
          <w:color w:val="35475C"/>
          <w:sz w:val="21"/>
          <w:szCs w:val="21"/>
        </w:rPr>
        <w:t xml:space="preserve"> expires ”.</w:t>
      </w:r>
    </w:p>
    <w:p w:rsidR="004F4723" w:rsidRDefault="004F4723" w:rsidP="004F4723">
      <w:pPr>
        <w:pStyle w:val="ListParagraph"/>
        <w:numPr>
          <w:ilvl w:val="0"/>
          <w:numId w:val="37"/>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Minimum password length should be </w:t>
      </w:r>
      <w:proofErr w:type="gramStart"/>
      <w:r w:rsidRPr="7CF47B99">
        <w:rPr>
          <w:rFonts w:ascii="Montserrat" w:eastAsia="Montserrat" w:hAnsi="Montserrat" w:cs="Montserrat"/>
          <w:color w:val="35475C"/>
          <w:sz w:val="21"/>
          <w:szCs w:val="21"/>
        </w:rPr>
        <w:t>“ 8</w:t>
      </w:r>
      <w:proofErr w:type="gramEnd"/>
      <w:r w:rsidRPr="7CF47B99">
        <w:rPr>
          <w:rFonts w:ascii="Montserrat" w:eastAsia="Montserrat" w:hAnsi="Montserrat" w:cs="Montserrat"/>
          <w:color w:val="35475C"/>
          <w:sz w:val="21"/>
          <w:szCs w:val="21"/>
        </w:rPr>
        <w:t xml:space="preserve"> ”.</w:t>
      </w:r>
    </w:p>
    <w:p w:rsidR="004F4723" w:rsidRDefault="004F4723" w:rsidP="004F4723">
      <w:pPr>
        <w:pStyle w:val="ListParagraph"/>
        <w:numPr>
          <w:ilvl w:val="0"/>
          <w:numId w:val="37"/>
        </w:numPr>
        <w:rPr>
          <w:rFonts w:ascii="Aptos Display" w:eastAsia="Aptos Display" w:hAnsi="Aptos Display" w:cs="Aptos Display"/>
          <w:b/>
          <w:bCs/>
          <w:lang w:val="en-US"/>
        </w:rPr>
      </w:pPr>
      <w:r>
        <w:rPr>
          <w:noProof/>
          <w:lang w:val="en-IN" w:eastAsia="en-IN"/>
        </w:rPr>
        <w:drawing>
          <wp:inline distT="0" distB="0" distL="0" distR="0" wp14:anchorId="3DDC18EE" wp14:editId="3FB525AC">
            <wp:extent cx="5495924" cy="2571750"/>
            <wp:effectExtent l="0" t="0" r="0" b="0"/>
            <wp:docPr id="1998810820" name="Picture 199881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5924" cy="2571750"/>
                    </a:xfrm>
                    <a:prstGeom prst="rect">
                      <a:avLst/>
                    </a:prstGeom>
                  </pic:spPr>
                </pic:pic>
              </a:graphicData>
            </a:graphic>
          </wp:inline>
        </w:drawing>
      </w:r>
    </w:p>
    <w:p w:rsidR="004F4723" w:rsidRDefault="004F4723" w:rsidP="004F4723">
      <w:pPr>
        <w:pStyle w:val="ListParagraph"/>
        <w:numPr>
          <w:ilvl w:val="0"/>
          <w:numId w:val="37"/>
        </w:numPr>
      </w:pPr>
      <w:r w:rsidRPr="7CF47B99">
        <w:rPr>
          <w:rFonts w:ascii="Aptos Display" w:eastAsia="Aptos Display" w:hAnsi="Aptos Display" w:cs="Aptos Display"/>
          <w:b/>
          <w:bCs/>
          <w:sz w:val="32"/>
          <w:szCs w:val="32"/>
          <w:lang w:val="en-US"/>
        </w:rPr>
        <w:t>Sales Person Profile</w:t>
      </w:r>
    </w:p>
    <w:p w:rsidR="004F4723" w:rsidRDefault="004F4723" w:rsidP="004F4723">
      <w:pPr>
        <w:pStyle w:val="ListParagraph"/>
        <w:numPr>
          <w:ilvl w:val="0"/>
          <w:numId w:val="37"/>
        </w:numPr>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Select the Custom App settings as default for the </w:t>
      </w:r>
      <w:proofErr w:type="spellStart"/>
      <w:r w:rsidRPr="7CF47B99">
        <w:rPr>
          <w:rFonts w:ascii="Montserrat" w:eastAsia="Montserrat" w:hAnsi="Montserrat" w:cs="Montserrat"/>
          <w:color w:val="35475C"/>
          <w:sz w:val="21"/>
          <w:szCs w:val="21"/>
          <w:lang w:val="en-US"/>
        </w:rPr>
        <w:t>GArage</w:t>
      </w:r>
      <w:proofErr w:type="spellEnd"/>
      <w:r w:rsidRPr="7CF47B99">
        <w:rPr>
          <w:rFonts w:ascii="Montserrat" w:eastAsia="Montserrat" w:hAnsi="Montserrat" w:cs="Montserrat"/>
          <w:color w:val="35475C"/>
          <w:sz w:val="21"/>
          <w:szCs w:val="21"/>
          <w:lang w:val="en-US"/>
        </w:rPr>
        <w:t xml:space="preserve"> management.</w:t>
      </w:r>
    </w:p>
    <w:p w:rsidR="004F4723" w:rsidRDefault="004F4723" w:rsidP="004F4723">
      <w:pPr>
        <w:pStyle w:val="ListParagraph"/>
        <w:numPr>
          <w:ilvl w:val="0"/>
          <w:numId w:val="37"/>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Scroll down to Custom Object Permissions and Give access permissions for </w:t>
      </w:r>
      <w:proofErr w:type="spellStart"/>
      <w:r w:rsidRPr="7CF47B99">
        <w:rPr>
          <w:rFonts w:ascii="Montserrat" w:eastAsia="Montserrat" w:hAnsi="Montserrat" w:cs="Montserrat"/>
          <w:color w:val="35475C"/>
          <w:sz w:val="21"/>
          <w:szCs w:val="21"/>
          <w:lang w:val="en-US"/>
        </w:rPr>
        <w:t>Appointments,Billing</w:t>
      </w:r>
      <w:proofErr w:type="spellEnd"/>
      <w:r w:rsidRPr="7CF47B99">
        <w:rPr>
          <w:rFonts w:ascii="Montserrat" w:eastAsia="Montserrat" w:hAnsi="Montserrat" w:cs="Montserrat"/>
          <w:color w:val="35475C"/>
          <w:sz w:val="21"/>
          <w:szCs w:val="21"/>
          <w:lang w:val="en-US"/>
        </w:rPr>
        <w:t xml:space="preserve"> details and feedback , service records and customer details objects as mentioned in the below diagram.</w:t>
      </w:r>
    </w:p>
    <w:p w:rsidR="004F4723" w:rsidRDefault="004F4723" w:rsidP="004F4723">
      <w:pPr>
        <w:pStyle w:val="ListParagraph"/>
        <w:numPr>
          <w:ilvl w:val="0"/>
          <w:numId w:val="37"/>
        </w:numPr>
        <w:shd w:val="clear" w:color="auto" w:fill="FFFFFF" w:themeFill="background1"/>
        <w:spacing w:after="0"/>
      </w:pPr>
      <w:r>
        <w:rPr>
          <w:noProof/>
          <w:lang w:val="en-IN" w:eastAsia="en-IN"/>
        </w:rPr>
        <w:drawing>
          <wp:inline distT="0" distB="0" distL="0" distR="0" wp14:anchorId="1120668C" wp14:editId="230ACD1F">
            <wp:extent cx="5334002" cy="904875"/>
            <wp:effectExtent l="0" t="0" r="0" b="0"/>
            <wp:docPr id="1964295289" name="Picture 196429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34002" cy="904875"/>
                    </a:xfrm>
                    <a:prstGeom prst="rect">
                      <a:avLst/>
                    </a:prstGeom>
                  </pic:spPr>
                </pic:pic>
              </a:graphicData>
            </a:graphic>
          </wp:inline>
        </w:drawing>
      </w:r>
    </w:p>
    <w:p w:rsidR="004F4723" w:rsidRDefault="004F4723" w:rsidP="004F4723">
      <w:r w:rsidRPr="7CF47B99">
        <w:rPr>
          <w:rFonts w:ascii="Aptos Display" w:eastAsia="Aptos Display" w:hAnsi="Aptos Display" w:cs="Aptos Display"/>
          <w:b/>
          <w:bCs/>
          <w:sz w:val="32"/>
          <w:szCs w:val="32"/>
        </w:rPr>
        <w:t xml:space="preserve"> </w:t>
      </w:r>
      <w:r>
        <w:rPr>
          <w:noProof/>
          <w:lang w:val="en-IN" w:eastAsia="en-IN"/>
        </w:rPr>
        <w:drawing>
          <wp:inline distT="0" distB="0" distL="0" distR="0" wp14:anchorId="761491E7" wp14:editId="0E2E46C7">
            <wp:extent cx="5495924" cy="2581275"/>
            <wp:effectExtent l="0" t="0" r="0" b="0"/>
            <wp:docPr id="1723101926" name="Picture 172310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95924" cy="2581275"/>
                    </a:xfrm>
                    <a:prstGeom prst="rect">
                      <a:avLst/>
                    </a:prstGeom>
                  </pic:spPr>
                </pic:pic>
              </a:graphicData>
            </a:graphic>
          </wp:inline>
        </w:drawing>
      </w:r>
    </w:p>
    <w:p w:rsidR="004F4723" w:rsidRDefault="004F4723" w:rsidP="004F4723">
      <w:pPr>
        <w:rPr>
          <w:rFonts w:ascii="Aptos Display" w:eastAsia="Aptos Display" w:hAnsi="Aptos Display" w:cs="Aptos Display"/>
          <w:b/>
          <w:bCs/>
          <w:color w:val="00B0F0"/>
          <w:sz w:val="40"/>
          <w:szCs w:val="40"/>
        </w:rPr>
      </w:pPr>
      <w:r>
        <w:rPr>
          <w:noProof/>
          <w:lang w:val="en-IN" w:eastAsia="en-IN"/>
        </w:rPr>
        <w:lastRenderedPageBreak/>
        <w:drawing>
          <wp:inline distT="0" distB="0" distL="0" distR="0" wp14:anchorId="50D34D6D" wp14:editId="554E2956">
            <wp:extent cx="5724524" cy="2695575"/>
            <wp:effectExtent l="0" t="0" r="0" b="0"/>
            <wp:docPr id="823979924" name="Picture 82397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4" cy="2695575"/>
                    </a:xfrm>
                    <a:prstGeom prst="rect">
                      <a:avLst/>
                    </a:prstGeom>
                  </pic:spPr>
                </pic:pic>
              </a:graphicData>
            </a:graphic>
          </wp:inline>
        </w:drawing>
      </w:r>
    </w:p>
    <w:p w:rsidR="004F4723" w:rsidRDefault="004F4723" w:rsidP="004F4723">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color w:val="00B0F0"/>
          <w:sz w:val="40"/>
          <w:szCs w:val="40"/>
        </w:rPr>
        <w:t>Activity – 9</w:t>
      </w:r>
    </w:p>
    <w:p w:rsidR="004F4723" w:rsidRDefault="004F4723" w:rsidP="004F4723">
      <w:pPr>
        <w:rPr>
          <w:rFonts w:ascii="Aptos Display" w:eastAsia="Aptos Display" w:hAnsi="Aptos Display" w:cs="Aptos Display"/>
          <w:b/>
          <w:bCs/>
          <w:sz w:val="36"/>
          <w:szCs w:val="36"/>
        </w:rPr>
      </w:pPr>
      <w:r w:rsidRPr="7CF47B99">
        <w:rPr>
          <w:rFonts w:ascii="Aptos Display" w:eastAsia="Aptos Display" w:hAnsi="Aptos Display" w:cs="Aptos Display"/>
          <w:b/>
          <w:bCs/>
          <w:sz w:val="36"/>
          <w:szCs w:val="36"/>
        </w:rPr>
        <w:t xml:space="preserve"> Roles &amp; Role Hierarchy</w:t>
      </w:r>
    </w:p>
    <w:p w:rsidR="004F4723" w:rsidRDefault="004F4723" w:rsidP="004F4723">
      <w:pPr>
        <w:rPr>
          <w:rFonts w:ascii="Aptos Display" w:eastAsia="Aptos Display" w:hAnsi="Aptos Display" w:cs="Aptos Display"/>
          <w:b/>
          <w:bCs/>
          <w:sz w:val="36"/>
          <w:szCs w:val="36"/>
        </w:rPr>
      </w:pPr>
      <w:r w:rsidRPr="7CF47B99">
        <w:rPr>
          <w:rFonts w:ascii="Aptos Display" w:eastAsia="Aptos Display" w:hAnsi="Aptos Display" w:cs="Aptos Display"/>
          <w:b/>
          <w:bCs/>
          <w:sz w:val="36"/>
          <w:szCs w:val="36"/>
        </w:rPr>
        <w:t>Manager Role:</w:t>
      </w:r>
    </w:p>
    <w:p w:rsidR="004F4723" w:rsidRDefault="004F4723" w:rsidP="004F4723">
      <w:p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 xml:space="preserve">-Click on Expand All and click on add role under </w:t>
      </w:r>
      <w:proofErr w:type="gramStart"/>
      <w:r w:rsidRPr="7CF47B99">
        <w:rPr>
          <w:rFonts w:ascii="Montserrat" w:eastAsia="Montserrat" w:hAnsi="Montserrat" w:cs="Montserrat"/>
          <w:color w:val="35475C"/>
          <w:sz w:val="21"/>
          <w:szCs w:val="21"/>
        </w:rPr>
        <w:t>whom</w:t>
      </w:r>
      <w:proofErr w:type="gramEnd"/>
      <w:r w:rsidRPr="7CF47B99">
        <w:rPr>
          <w:rFonts w:ascii="Montserrat" w:eastAsia="Montserrat" w:hAnsi="Montserrat" w:cs="Montserrat"/>
          <w:color w:val="35475C"/>
          <w:sz w:val="21"/>
          <w:szCs w:val="21"/>
        </w:rPr>
        <w:t xml:space="preserve"> this role works.</w:t>
      </w:r>
    </w:p>
    <w:p w:rsidR="004F4723" w:rsidRDefault="004F4723" w:rsidP="004F4723">
      <w:pPr>
        <w:rPr>
          <w:rFonts w:ascii="Montserrat" w:eastAsia="Montserrat" w:hAnsi="Montserrat" w:cs="Montserrat"/>
          <w:color w:val="3071C3" w:themeColor="text2" w:themeTint="BF"/>
          <w:sz w:val="36"/>
          <w:szCs w:val="36"/>
        </w:rPr>
      </w:pPr>
      <w:r w:rsidRPr="7CF47B99">
        <w:rPr>
          <w:rFonts w:ascii="Montserrat" w:eastAsia="Montserrat" w:hAnsi="Montserrat" w:cs="Montserrat"/>
          <w:sz w:val="21"/>
          <w:szCs w:val="21"/>
        </w:rPr>
        <w:t>-</w:t>
      </w:r>
      <w:r w:rsidRPr="7CF47B99">
        <w:rPr>
          <w:rFonts w:ascii="Montserrat" w:eastAsia="Montserrat" w:hAnsi="Montserrat" w:cs="Montserrat"/>
          <w:color w:val="265898" w:themeColor="text2" w:themeTint="E6"/>
          <w:sz w:val="21"/>
          <w:szCs w:val="21"/>
        </w:rPr>
        <w:t>Give Label as “Manager” and Role name gets auto populated.</w:t>
      </w:r>
    </w:p>
    <w:p w:rsidR="004F4723" w:rsidRDefault="004F4723" w:rsidP="004F4723">
      <w:pPr>
        <w:rPr>
          <w:rFonts w:ascii="Aptos Display" w:eastAsia="Aptos Display" w:hAnsi="Aptos Display" w:cs="Aptos Display"/>
          <w:b/>
          <w:bCs/>
          <w:sz w:val="36"/>
          <w:szCs w:val="36"/>
        </w:rPr>
      </w:pPr>
      <w:r w:rsidRPr="7CF47B99">
        <w:rPr>
          <w:rFonts w:ascii="Aptos Display" w:eastAsia="Aptos Display" w:hAnsi="Aptos Display" w:cs="Aptos Display"/>
          <w:b/>
          <w:bCs/>
          <w:sz w:val="36"/>
          <w:szCs w:val="36"/>
        </w:rPr>
        <w:t>Another Role:</w:t>
      </w:r>
    </w:p>
    <w:p w:rsidR="004F4723" w:rsidRDefault="004F4723" w:rsidP="004F4723">
      <w:p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-Click plus on CEO role, and click add role under manager.</w:t>
      </w:r>
    </w:p>
    <w:p w:rsidR="004F4723" w:rsidRDefault="004F4723" w:rsidP="004F4723">
      <w:pPr>
        <w:rPr>
          <w:rFonts w:ascii="Montserrat" w:eastAsia="Montserrat" w:hAnsi="Montserrat" w:cs="Montserrat"/>
          <w:color w:val="265898" w:themeColor="text2" w:themeTint="E6"/>
          <w:sz w:val="36"/>
          <w:szCs w:val="36"/>
        </w:rPr>
      </w:pPr>
      <w:r w:rsidRPr="7CF47B99">
        <w:rPr>
          <w:rFonts w:ascii="Montserrat" w:eastAsia="Montserrat" w:hAnsi="Montserrat" w:cs="Montserrat"/>
          <w:sz w:val="21"/>
          <w:szCs w:val="21"/>
        </w:rPr>
        <w:t>-</w:t>
      </w:r>
      <w:r w:rsidRPr="7CF47B99">
        <w:rPr>
          <w:rFonts w:ascii="Montserrat" w:eastAsia="Montserrat" w:hAnsi="Montserrat" w:cs="Montserrat"/>
          <w:color w:val="265898" w:themeColor="text2" w:themeTint="E6"/>
          <w:sz w:val="21"/>
          <w:szCs w:val="21"/>
        </w:rPr>
        <w:t>Give Label as “sales person” and Role name gets auto populated.</w:t>
      </w:r>
    </w:p>
    <w:p w:rsidR="004F4723" w:rsidRDefault="004F4723" w:rsidP="004F4723">
      <w:pPr>
        <w:rPr>
          <w:rFonts w:ascii="Montserrat" w:eastAsia="Montserrat" w:hAnsi="Montserrat" w:cs="Montserrat"/>
          <w:color w:val="3071C3" w:themeColor="text2" w:themeTint="BF"/>
          <w:sz w:val="21"/>
          <w:szCs w:val="21"/>
        </w:rPr>
      </w:pPr>
    </w:p>
    <w:p w:rsidR="004F4723" w:rsidRDefault="004F4723" w:rsidP="004F4723">
      <w:r>
        <w:rPr>
          <w:noProof/>
          <w:lang w:val="en-IN" w:eastAsia="en-IN"/>
        </w:rPr>
        <w:drawing>
          <wp:inline distT="0" distB="0" distL="0" distR="0" wp14:anchorId="5682CB6B" wp14:editId="72C2B8EF">
            <wp:extent cx="5724524" cy="2657475"/>
            <wp:effectExtent l="0" t="0" r="0" b="0"/>
            <wp:docPr id="1424322763" name="Picture 142432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2657475"/>
                    </a:xfrm>
                    <a:prstGeom prst="rect">
                      <a:avLst/>
                    </a:prstGeom>
                  </pic:spPr>
                </pic:pic>
              </a:graphicData>
            </a:graphic>
          </wp:inline>
        </w:drawing>
      </w:r>
    </w:p>
    <w:p w:rsidR="004F4723" w:rsidRDefault="004F4723" w:rsidP="004F4723">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color w:val="00B0F0"/>
          <w:sz w:val="40"/>
          <w:szCs w:val="40"/>
        </w:rPr>
        <w:t>Activity – 10</w:t>
      </w:r>
    </w:p>
    <w:p w:rsidR="004F4723" w:rsidRDefault="004F4723" w:rsidP="004F4723">
      <w:pPr>
        <w:rPr>
          <w:rFonts w:ascii="Aptos Display" w:eastAsia="Aptos Display" w:hAnsi="Aptos Display" w:cs="Aptos Display"/>
          <w:b/>
          <w:bCs/>
          <w:sz w:val="36"/>
          <w:szCs w:val="36"/>
        </w:rPr>
      </w:pPr>
      <w:r w:rsidRPr="23F5238C">
        <w:rPr>
          <w:rFonts w:ascii="Aptos Display" w:eastAsia="Aptos Display" w:hAnsi="Aptos Display" w:cs="Aptos Display"/>
          <w:b/>
          <w:bCs/>
          <w:sz w:val="36"/>
          <w:szCs w:val="36"/>
        </w:rPr>
        <w:t xml:space="preserve"> Users</w:t>
      </w:r>
    </w:p>
    <w:p w:rsidR="004F4723" w:rsidRDefault="004F4723" w:rsidP="004F4723">
      <w:pPr>
        <w:pStyle w:val="ListParagraph"/>
        <w:rPr>
          <w:rFonts w:ascii="Aptos Display" w:eastAsia="Aptos Display" w:hAnsi="Aptos Display" w:cs="Aptos Display"/>
          <w:sz w:val="32"/>
          <w:szCs w:val="32"/>
          <w:lang w:val="en-US"/>
        </w:rPr>
      </w:pPr>
      <w:r w:rsidRPr="7CF47B99">
        <w:rPr>
          <w:rFonts w:ascii="Aptos Display" w:eastAsia="Aptos Display" w:hAnsi="Aptos Display" w:cs="Aptos Display"/>
          <w:sz w:val="32"/>
          <w:szCs w:val="32"/>
          <w:lang w:val="en-US"/>
        </w:rPr>
        <w:t xml:space="preserve">            </w:t>
      </w:r>
      <w:proofErr w:type="gramStart"/>
      <w:r w:rsidRPr="7CF47B99">
        <w:rPr>
          <w:rFonts w:ascii="Aptos Display" w:eastAsia="Aptos Display" w:hAnsi="Aptos Display" w:cs="Aptos Display"/>
          <w:sz w:val="32"/>
          <w:szCs w:val="32"/>
          <w:lang w:val="en-US"/>
        </w:rPr>
        <w:t>anyone</w:t>
      </w:r>
      <w:proofErr w:type="gramEnd"/>
      <w:r w:rsidRPr="7CF47B99">
        <w:rPr>
          <w:rFonts w:ascii="Aptos Display" w:eastAsia="Aptos Display" w:hAnsi="Aptos Display" w:cs="Aptos Display"/>
          <w:sz w:val="32"/>
          <w:szCs w:val="32"/>
          <w:lang w:val="en-US"/>
        </w:rPr>
        <w:t xml:space="preserve"> who logs in to </w:t>
      </w:r>
      <w:proofErr w:type="spellStart"/>
      <w:r w:rsidRPr="7CF47B99">
        <w:rPr>
          <w:rFonts w:ascii="Aptos Display" w:eastAsia="Aptos Display" w:hAnsi="Aptos Display" w:cs="Aptos Display"/>
          <w:sz w:val="32"/>
          <w:szCs w:val="32"/>
          <w:lang w:val="en-US"/>
        </w:rPr>
        <w:t>Salesforce</w:t>
      </w:r>
      <w:proofErr w:type="spellEnd"/>
      <w:r w:rsidRPr="7CF47B99">
        <w:rPr>
          <w:rFonts w:ascii="Aptos Display" w:eastAsia="Aptos Display" w:hAnsi="Aptos Display" w:cs="Aptos Display"/>
          <w:sz w:val="32"/>
          <w:szCs w:val="32"/>
          <w:lang w:val="en-US"/>
        </w:rPr>
        <w:t>.</w:t>
      </w:r>
      <w:r w:rsidRPr="7CF47B99">
        <w:rPr>
          <w:rFonts w:ascii="Montserrat" w:eastAsia="Montserrat" w:hAnsi="Montserrat" w:cs="Montserrat"/>
          <w:sz w:val="21"/>
          <w:szCs w:val="21"/>
          <w:lang w:val="en-US"/>
        </w:rPr>
        <w:t xml:space="preserve"> </w:t>
      </w:r>
      <w:r w:rsidRPr="7CF47B99">
        <w:rPr>
          <w:rFonts w:ascii="Aptos Display" w:eastAsia="Aptos Display" w:hAnsi="Aptos Display" w:cs="Aptos Display"/>
          <w:sz w:val="32"/>
          <w:szCs w:val="32"/>
          <w:lang w:val="en-US"/>
        </w:rPr>
        <w:t>Users are employees at your company, such as sales reps, managers, and IT specialists, who need access to the company's records.</w:t>
      </w:r>
    </w:p>
    <w:p w:rsidR="004F4723" w:rsidRDefault="004F4723" w:rsidP="004F4723">
      <w:pPr>
        <w:rPr>
          <w:rFonts w:ascii="Montserrat" w:eastAsia="Montserrat" w:hAnsi="Montserrat" w:cs="Montserrat"/>
          <w:color w:val="35475C"/>
          <w:sz w:val="21"/>
          <w:szCs w:val="21"/>
        </w:rPr>
      </w:pPr>
      <w:r w:rsidRPr="7CF47B99">
        <w:rPr>
          <w:rFonts w:ascii="Aptos Display" w:eastAsia="Aptos Display" w:hAnsi="Aptos Display" w:cs="Aptos Display"/>
          <w:b/>
          <w:bCs/>
          <w:sz w:val="36"/>
          <w:szCs w:val="36"/>
        </w:rPr>
        <w:t>Create Users:</w:t>
      </w:r>
    </w:p>
    <w:p w:rsidR="004F4723" w:rsidRDefault="004F4723" w:rsidP="004F4723">
      <w:pPr>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lastRenderedPageBreak/>
        <w:t xml:space="preserve"> Fill in the </w:t>
      </w:r>
      <w:proofErr w:type="gramStart"/>
      <w:r w:rsidRPr="7CF47B99">
        <w:rPr>
          <w:rFonts w:ascii="Montserrat" w:eastAsia="Montserrat" w:hAnsi="Montserrat" w:cs="Montserrat"/>
          <w:color w:val="35475C"/>
          <w:sz w:val="21"/>
          <w:szCs w:val="21"/>
        </w:rPr>
        <w:t>fields :</w:t>
      </w:r>
      <w:proofErr w:type="gramEnd"/>
    </w:p>
    <w:p w:rsidR="004F4723" w:rsidRDefault="004F4723" w:rsidP="004F4723">
      <w:pPr>
        <w:pStyle w:val="ListParagraph"/>
        <w:numPr>
          <w:ilvl w:val="0"/>
          <w:numId w:val="17"/>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First Name : </w:t>
      </w:r>
      <w:proofErr w:type="spellStart"/>
      <w:r w:rsidRPr="7CF47B99">
        <w:rPr>
          <w:rFonts w:ascii="Montserrat" w:eastAsia="Montserrat" w:hAnsi="Montserrat" w:cs="Montserrat"/>
          <w:color w:val="35475C"/>
          <w:sz w:val="21"/>
          <w:szCs w:val="21"/>
          <w:lang w:val="en-US"/>
        </w:rPr>
        <w:t>Niklaus</w:t>
      </w:r>
      <w:proofErr w:type="spellEnd"/>
    </w:p>
    <w:p w:rsidR="004F4723" w:rsidRDefault="004F4723" w:rsidP="004F4723">
      <w:pPr>
        <w:pStyle w:val="ListParagraph"/>
        <w:numPr>
          <w:ilvl w:val="0"/>
          <w:numId w:val="17"/>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Last Name : </w:t>
      </w:r>
      <w:proofErr w:type="spellStart"/>
      <w:r w:rsidRPr="7CF47B99">
        <w:rPr>
          <w:rFonts w:ascii="Montserrat" w:eastAsia="Montserrat" w:hAnsi="Montserrat" w:cs="Montserrat"/>
          <w:color w:val="35475C"/>
          <w:sz w:val="21"/>
          <w:szCs w:val="21"/>
          <w:lang w:val="en-US"/>
        </w:rPr>
        <w:t>Mikaelson</w:t>
      </w:r>
      <w:proofErr w:type="spellEnd"/>
    </w:p>
    <w:p w:rsidR="004F4723" w:rsidRDefault="004F4723" w:rsidP="004F4723">
      <w:pPr>
        <w:pStyle w:val="ListParagraph"/>
        <w:numPr>
          <w:ilvl w:val="0"/>
          <w:numId w:val="17"/>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Alias : Give </w:t>
      </w:r>
      <w:proofErr w:type="spellStart"/>
      <w:r w:rsidRPr="7CF47B99">
        <w:rPr>
          <w:rFonts w:ascii="Montserrat" w:eastAsia="Montserrat" w:hAnsi="Montserrat" w:cs="Montserrat"/>
          <w:color w:val="35475C"/>
          <w:sz w:val="21"/>
          <w:szCs w:val="21"/>
          <w:lang w:val="en-US"/>
        </w:rPr>
        <w:t>a</w:t>
      </w:r>
      <w:proofErr w:type="spellEnd"/>
      <w:r w:rsidRPr="7CF47B99">
        <w:rPr>
          <w:rFonts w:ascii="Montserrat" w:eastAsia="Montserrat" w:hAnsi="Montserrat" w:cs="Montserrat"/>
          <w:color w:val="35475C"/>
          <w:sz w:val="21"/>
          <w:szCs w:val="21"/>
          <w:lang w:val="en-US"/>
        </w:rPr>
        <w:t xml:space="preserve"> Alias Name</w:t>
      </w:r>
    </w:p>
    <w:p w:rsidR="004F4723" w:rsidRDefault="004F4723" w:rsidP="004F4723">
      <w:pPr>
        <w:pStyle w:val="ListParagraph"/>
        <w:numPr>
          <w:ilvl w:val="0"/>
          <w:numId w:val="17"/>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Email id : Give your Personal Email id</w:t>
      </w:r>
    </w:p>
    <w:p w:rsidR="004F4723" w:rsidRDefault="004F4723" w:rsidP="004F4723">
      <w:pPr>
        <w:pStyle w:val="ListParagraph"/>
        <w:numPr>
          <w:ilvl w:val="0"/>
          <w:numId w:val="17"/>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Username : Username should be in this form: </w:t>
      </w:r>
      <w:hyperlink r:id="rId36">
        <w:r w:rsidRPr="7CF47B99">
          <w:rPr>
            <w:rStyle w:val="Hyperlink"/>
            <w:rFonts w:ascii="Montserrat" w:eastAsia="Montserrat" w:hAnsi="Montserrat" w:cs="Montserrat"/>
            <w:sz w:val="21"/>
            <w:szCs w:val="21"/>
            <w:lang w:val="en-US"/>
          </w:rPr>
          <w:t>text@text.text</w:t>
        </w:r>
      </w:hyperlink>
    </w:p>
    <w:p w:rsidR="004F4723" w:rsidRDefault="004F4723" w:rsidP="004F4723">
      <w:pPr>
        <w:pStyle w:val="ListParagraph"/>
        <w:numPr>
          <w:ilvl w:val="0"/>
          <w:numId w:val="17"/>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Nick Name : Give a Nickname</w:t>
      </w:r>
    </w:p>
    <w:p w:rsidR="004F4723" w:rsidRDefault="004F4723" w:rsidP="004F4723">
      <w:pPr>
        <w:pStyle w:val="ListParagraph"/>
        <w:numPr>
          <w:ilvl w:val="0"/>
          <w:numId w:val="17"/>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Role : Manager</w:t>
      </w:r>
    </w:p>
    <w:p w:rsidR="004F4723" w:rsidRDefault="004F4723" w:rsidP="004F4723">
      <w:pPr>
        <w:pStyle w:val="ListParagraph"/>
        <w:numPr>
          <w:ilvl w:val="0"/>
          <w:numId w:val="17"/>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User </w:t>
      </w:r>
      <w:proofErr w:type="spellStart"/>
      <w:r w:rsidRPr="7CF47B99">
        <w:rPr>
          <w:rFonts w:ascii="Montserrat" w:eastAsia="Montserrat" w:hAnsi="Montserrat" w:cs="Montserrat"/>
          <w:color w:val="35475C"/>
          <w:sz w:val="21"/>
          <w:szCs w:val="21"/>
          <w:lang w:val="en-US"/>
        </w:rPr>
        <w:t>licence</w:t>
      </w:r>
      <w:proofErr w:type="spellEnd"/>
      <w:r w:rsidRPr="7CF47B99">
        <w:rPr>
          <w:rFonts w:ascii="Montserrat" w:eastAsia="Montserrat" w:hAnsi="Montserrat" w:cs="Montserrat"/>
          <w:color w:val="35475C"/>
          <w:sz w:val="21"/>
          <w:szCs w:val="21"/>
          <w:lang w:val="en-US"/>
        </w:rPr>
        <w:t xml:space="preserve"> : </w:t>
      </w:r>
      <w:proofErr w:type="spellStart"/>
      <w:r w:rsidRPr="7CF47B99">
        <w:rPr>
          <w:rFonts w:ascii="Montserrat" w:eastAsia="Montserrat" w:hAnsi="Montserrat" w:cs="Montserrat"/>
          <w:color w:val="35475C"/>
          <w:sz w:val="21"/>
          <w:szCs w:val="21"/>
          <w:lang w:val="en-US"/>
        </w:rPr>
        <w:t>Salesforce</w:t>
      </w:r>
      <w:proofErr w:type="spellEnd"/>
    </w:p>
    <w:p w:rsidR="004F4723" w:rsidRDefault="004F4723" w:rsidP="004F4723">
      <w:pPr>
        <w:pStyle w:val="ListParagraph"/>
        <w:numPr>
          <w:ilvl w:val="0"/>
          <w:numId w:val="17"/>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Profiles : Manager</w:t>
      </w:r>
    </w:p>
    <w:p w:rsidR="004F4723" w:rsidRDefault="004F4723" w:rsidP="004F4723">
      <w:pPr>
        <w:shd w:val="clear" w:color="auto" w:fill="FFFFFF" w:themeFill="background1"/>
        <w:rPr>
          <w:rFonts w:ascii="Montserrat" w:eastAsia="Montserrat" w:hAnsi="Montserrat" w:cs="Montserrat"/>
          <w:color w:val="35475C"/>
          <w:sz w:val="21"/>
          <w:szCs w:val="21"/>
        </w:rPr>
      </w:pPr>
      <w:r>
        <w:rPr>
          <w:noProof/>
          <w:lang w:val="en-IN" w:eastAsia="en-IN"/>
        </w:rPr>
        <w:drawing>
          <wp:inline distT="0" distB="0" distL="0" distR="0" wp14:anchorId="2229E6DB" wp14:editId="3C8A1C7A">
            <wp:extent cx="5334002" cy="1933575"/>
            <wp:effectExtent l="0" t="0" r="0" b="0"/>
            <wp:docPr id="1666733490" name="Picture 166673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34002" cy="1933575"/>
                    </a:xfrm>
                    <a:prstGeom prst="rect">
                      <a:avLst/>
                    </a:prstGeom>
                  </pic:spPr>
                </pic:pic>
              </a:graphicData>
            </a:graphic>
          </wp:inline>
        </w:drawing>
      </w:r>
      <w:r w:rsidRPr="7CF47B99">
        <w:rPr>
          <w:rFonts w:ascii="Aptos Display" w:eastAsia="Aptos Display" w:hAnsi="Aptos Display" w:cs="Aptos Display"/>
          <w:b/>
          <w:bCs/>
          <w:sz w:val="36"/>
          <w:szCs w:val="36"/>
        </w:rPr>
        <w:t xml:space="preserve">Create </w:t>
      </w:r>
      <w:proofErr w:type="gramStart"/>
      <w:r w:rsidRPr="7CF47B99">
        <w:rPr>
          <w:rFonts w:ascii="Aptos Display" w:eastAsia="Aptos Display" w:hAnsi="Aptos Display" w:cs="Aptos Display"/>
          <w:b/>
          <w:bCs/>
          <w:sz w:val="36"/>
          <w:szCs w:val="36"/>
        </w:rPr>
        <w:t>Another Users</w:t>
      </w:r>
      <w:proofErr w:type="gramEnd"/>
      <w:r w:rsidRPr="7CF47B99">
        <w:rPr>
          <w:rFonts w:ascii="Aptos Display" w:eastAsia="Aptos Display" w:hAnsi="Aptos Display" w:cs="Aptos Display"/>
          <w:b/>
          <w:bCs/>
          <w:sz w:val="36"/>
          <w:szCs w:val="36"/>
        </w:rPr>
        <w:t>:</w:t>
      </w:r>
    </w:p>
    <w:p w:rsidR="004F4723" w:rsidRDefault="004F4723" w:rsidP="004F4723">
      <w:r>
        <w:rPr>
          <w:noProof/>
          <w:lang w:val="en-IN" w:eastAsia="en-IN"/>
        </w:rPr>
        <w:drawing>
          <wp:inline distT="0" distB="0" distL="0" distR="0" wp14:anchorId="75AA4229" wp14:editId="1FB91C54">
            <wp:extent cx="5724524" cy="2686050"/>
            <wp:effectExtent l="0" t="0" r="0" b="0"/>
            <wp:docPr id="1483068277" name="Picture 1483068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24524" cy="2686050"/>
                    </a:xfrm>
                    <a:prstGeom prst="rect">
                      <a:avLst/>
                    </a:prstGeom>
                  </pic:spPr>
                </pic:pic>
              </a:graphicData>
            </a:graphic>
          </wp:inline>
        </w:drawing>
      </w:r>
    </w:p>
    <w:p w:rsidR="004F4723" w:rsidRDefault="004F4723" w:rsidP="004F4723">
      <w:pPr>
        <w:rPr>
          <w:rFonts w:ascii="Aptos Display" w:eastAsia="Aptos Display" w:hAnsi="Aptos Display" w:cs="Aptos Display"/>
          <w:b/>
          <w:bCs/>
          <w:color w:val="00B0F0"/>
          <w:sz w:val="32"/>
          <w:szCs w:val="32"/>
        </w:rPr>
      </w:pPr>
      <w:r w:rsidRPr="23F5238C">
        <w:rPr>
          <w:rFonts w:ascii="Aptos Display" w:eastAsia="Aptos Display" w:hAnsi="Aptos Display" w:cs="Aptos Display"/>
          <w:b/>
          <w:bCs/>
          <w:color w:val="00B0F0"/>
          <w:sz w:val="40"/>
          <w:szCs w:val="40"/>
        </w:rPr>
        <w:t>Activity – 11</w:t>
      </w:r>
    </w:p>
    <w:p w:rsidR="004F4723" w:rsidRDefault="004F4723" w:rsidP="004F4723">
      <w:pPr>
        <w:rPr>
          <w:rFonts w:ascii="Aptos Display" w:eastAsia="Aptos Display" w:hAnsi="Aptos Display" w:cs="Aptos Display"/>
          <w:b/>
          <w:bCs/>
          <w:sz w:val="36"/>
          <w:szCs w:val="36"/>
        </w:rPr>
      </w:pPr>
      <w:r w:rsidRPr="23F5238C">
        <w:rPr>
          <w:rFonts w:ascii="Aptos Display" w:eastAsia="Aptos Display" w:hAnsi="Aptos Display" w:cs="Aptos Display"/>
          <w:b/>
          <w:bCs/>
          <w:sz w:val="36"/>
          <w:szCs w:val="36"/>
        </w:rPr>
        <w:t xml:space="preserve"> Public Groups</w:t>
      </w:r>
    </w:p>
    <w:p w:rsidR="004F4723" w:rsidRDefault="004F4723" w:rsidP="004F4723">
      <w:pPr>
        <w:pStyle w:val="ListParagraph"/>
        <w:numPr>
          <w:ilvl w:val="0"/>
          <w:numId w:val="36"/>
        </w:numPr>
        <w:rPr>
          <w:rFonts w:ascii="Aptos Display" w:eastAsia="Aptos Display" w:hAnsi="Aptos Display" w:cs="Aptos Display"/>
          <w:b/>
          <w:bCs/>
          <w:sz w:val="32"/>
          <w:szCs w:val="32"/>
          <w:lang w:val="en-US"/>
        </w:rPr>
      </w:pPr>
      <w:r w:rsidRPr="23F5238C">
        <w:rPr>
          <w:rFonts w:ascii="Aptos Display" w:eastAsia="Aptos Display" w:hAnsi="Aptos Display" w:cs="Aptos Display"/>
          <w:b/>
          <w:bCs/>
          <w:sz w:val="32"/>
          <w:szCs w:val="32"/>
          <w:lang w:val="en-US"/>
        </w:rPr>
        <w:t>Creating New Public Groups</w:t>
      </w:r>
    </w:p>
    <w:p w:rsidR="004F4723" w:rsidRDefault="004F4723" w:rsidP="004F4723">
      <w:pPr>
        <w:pStyle w:val="ListParagraph"/>
        <w:rPr>
          <w:rFonts w:ascii="Montserrat" w:eastAsia="Montserrat" w:hAnsi="Montserrat" w:cs="Montserrat"/>
          <w:color w:val="35475C"/>
          <w:sz w:val="21"/>
          <w:szCs w:val="21"/>
          <w:lang w:val="en-US"/>
        </w:rPr>
      </w:pPr>
      <w:r w:rsidRPr="7CF47B99">
        <w:rPr>
          <w:rFonts w:ascii="Aptos Display" w:eastAsia="Aptos Display" w:hAnsi="Aptos Display" w:cs="Aptos Display"/>
          <w:b/>
          <w:bCs/>
          <w:sz w:val="32"/>
          <w:szCs w:val="32"/>
          <w:lang w:val="en-US"/>
        </w:rPr>
        <w:t xml:space="preserve">         </w:t>
      </w:r>
      <w:proofErr w:type="gramStart"/>
      <w:r w:rsidRPr="7CF47B99">
        <w:rPr>
          <w:rFonts w:ascii="Aptos Display" w:eastAsia="Aptos Display" w:hAnsi="Aptos Display" w:cs="Aptos Display"/>
          <w:sz w:val="32"/>
          <w:szCs w:val="32"/>
          <w:lang w:val="en-US"/>
        </w:rPr>
        <w:t>a</w:t>
      </w:r>
      <w:proofErr w:type="gramEnd"/>
      <w:r w:rsidRPr="7CF47B99">
        <w:rPr>
          <w:rFonts w:ascii="Aptos Display" w:eastAsia="Aptos Display" w:hAnsi="Aptos Display" w:cs="Aptos Display"/>
          <w:sz w:val="32"/>
          <w:szCs w:val="32"/>
          <w:lang w:val="en-US"/>
        </w:rPr>
        <w:t xml:space="preserve"> valuable tool for </w:t>
      </w:r>
      <w:proofErr w:type="spellStart"/>
      <w:r w:rsidRPr="7CF47B99">
        <w:rPr>
          <w:rFonts w:ascii="Aptos Display" w:eastAsia="Aptos Display" w:hAnsi="Aptos Display" w:cs="Aptos Display"/>
          <w:sz w:val="32"/>
          <w:szCs w:val="32"/>
          <w:lang w:val="en-US"/>
        </w:rPr>
        <w:t>Salesforce</w:t>
      </w:r>
      <w:proofErr w:type="spellEnd"/>
      <w:r w:rsidRPr="7CF47B99">
        <w:rPr>
          <w:rFonts w:ascii="Aptos Display" w:eastAsia="Aptos Display" w:hAnsi="Aptos Display" w:cs="Aptos Display"/>
          <w:sz w:val="32"/>
          <w:szCs w:val="32"/>
          <w:lang w:val="en-US"/>
        </w:rPr>
        <w:t xml:space="preserve"> administrators and developers to streamline user management, data access, and security settings.</w:t>
      </w:r>
    </w:p>
    <w:p w:rsidR="004F4723" w:rsidRDefault="004F4723" w:rsidP="004F4723">
      <w:pPr>
        <w:rPr>
          <w:rFonts w:ascii="Aptos Display" w:eastAsia="Aptos Display" w:hAnsi="Aptos Display" w:cs="Aptos Display"/>
          <w:sz w:val="32"/>
          <w:szCs w:val="32"/>
        </w:rPr>
      </w:pPr>
      <w:r w:rsidRPr="7CF47B99">
        <w:rPr>
          <w:rFonts w:ascii="Aptos Display" w:eastAsia="Aptos Display" w:hAnsi="Aptos Display" w:cs="Aptos Display"/>
          <w:sz w:val="32"/>
          <w:szCs w:val="32"/>
        </w:rPr>
        <w:t>Steps:</w:t>
      </w:r>
    </w:p>
    <w:p w:rsidR="004F4723" w:rsidRDefault="004F4723" w:rsidP="004F4723">
      <w:pPr>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 xml:space="preserve">       1.    Give the Label as “sales team”.</w:t>
      </w:r>
    </w:p>
    <w:p w:rsidR="004F4723" w:rsidRDefault="004F4723" w:rsidP="004F4723">
      <w:pPr>
        <w:pStyle w:val="ListParagraph"/>
        <w:numPr>
          <w:ilvl w:val="0"/>
          <w:numId w:val="16"/>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Group name is </w:t>
      </w:r>
      <w:proofErr w:type="spellStart"/>
      <w:r w:rsidRPr="7CF47B99">
        <w:rPr>
          <w:rFonts w:ascii="Montserrat" w:eastAsia="Montserrat" w:hAnsi="Montserrat" w:cs="Montserrat"/>
          <w:color w:val="35475C"/>
          <w:sz w:val="21"/>
          <w:szCs w:val="21"/>
          <w:lang w:val="en-US"/>
        </w:rPr>
        <w:t>autopopulated</w:t>
      </w:r>
      <w:proofErr w:type="spellEnd"/>
      <w:r w:rsidRPr="7CF47B99">
        <w:rPr>
          <w:rFonts w:ascii="Montserrat" w:eastAsia="Montserrat" w:hAnsi="Montserrat" w:cs="Montserrat"/>
          <w:color w:val="35475C"/>
          <w:sz w:val="21"/>
          <w:szCs w:val="21"/>
          <w:lang w:val="en-US"/>
        </w:rPr>
        <w:t>.</w:t>
      </w:r>
    </w:p>
    <w:p w:rsidR="004F4723" w:rsidRDefault="004F4723" w:rsidP="004F4723">
      <w:pPr>
        <w:pStyle w:val="ListParagraph"/>
        <w:numPr>
          <w:ilvl w:val="0"/>
          <w:numId w:val="16"/>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lastRenderedPageBreak/>
        <w:t>Search for Roles.</w:t>
      </w:r>
    </w:p>
    <w:p w:rsidR="004F4723" w:rsidRDefault="004F4723" w:rsidP="004F4723">
      <w:pPr>
        <w:pStyle w:val="ListParagraph"/>
        <w:numPr>
          <w:ilvl w:val="0"/>
          <w:numId w:val="16"/>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In Available Members select Sales person and click on add it will be moved to selected member.</w:t>
      </w:r>
    </w:p>
    <w:p w:rsidR="004F4723" w:rsidRDefault="004F4723" w:rsidP="004F4723">
      <w:r>
        <w:rPr>
          <w:noProof/>
          <w:lang w:val="en-IN" w:eastAsia="en-IN"/>
        </w:rPr>
        <w:drawing>
          <wp:inline distT="0" distB="0" distL="0" distR="0" wp14:anchorId="385F2E1C" wp14:editId="3678B460">
            <wp:extent cx="5724524" cy="2590800"/>
            <wp:effectExtent l="0" t="0" r="0" b="0"/>
            <wp:docPr id="916554750" name="Picture 91655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24524" cy="2590800"/>
                    </a:xfrm>
                    <a:prstGeom prst="rect">
                      <a:avLst/>
                    </a:prstGeom>
                  </pic:spPr>
                </pic:pic>
              </a:graphicData>
            </a:graphic>
          </wp:inline>
        </w:drawing>
      </w:r>
    </w:p>
    <w:p w:rsidR="004F4723" w:rsidRDefault="004F4723" w:rsidP="004F4723">
      <w:pPr>
        <w:rPr>
          <w:rFonts w:ascii="Aptos Display" w:eastAsia="Aptos Display" w:hAnsi="Aptos Display" w:cs="Aptos Display"/>
          <w:b/>
          <w:bCs/>
          <w:color w:val="00B0F0"/>
          <w:sz w:val="40"/>
          <w:szCs w:val="40"/>
        </w:rPr>
      </w:pPr>
      <w:r>
        <w:rPr>
          <w:noProof/>
          <w:lang w:val="en-IN" w:eastAsia="en-IN"/>
        </w:rPr>
        <w:drawing>
          <wp:inline distT="0" distB="0" distL="0" distR="0" wp14:anchorId="2B0ED021" wp14:editId="725358C1">
            <wp:extent cx="5724524" cy="2667000"/>
            <wp:effectExtent l="0" t="0" r="0" b="0"/>
            <wp:docPr id="1563313110" name="Picture 156331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24524" cy="2667000"/>
                    </a:xfrm>
                    <a:prstGeom prst="rect">
                      <a:avLst/>
                    </a:prstGeom>
                  </pic:spPr>
                </pic:pic>
              </a:graphicData>
            </a:graphic>
          </wp:inline>
        </w:drawing>
      </w:r>
    </w:p>
    <w:p w:rsidR="004F4723" w:rsidRDefault="004F4723" w:rsidP="004F4723">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color w:val="00B0F0"/>
          <w:sz w:val="40"/>
          <w:szCs w:val="40"/>
        </w:rPr>
        <w:t>Activity – 12</w:t>
      </w:r>
    </w:p>
    <w:p w:rsidR="004F4723" w:rsidRDefault="004F4723" w:rsidP="004F4723">
      <w:pPr>
        <w:rPr>
          <w:rFonts w:ascii="Aptos Display" w:eastAsia="Aptos Display" w:hAnsi="Aptos Display" w:cs="Aptos Display"/>
          <w:sz w:val="32"/>
          <w:szCs w:val="32"/>
        </w:rPr>
      </w:pPr>
      <w:r w:rsidRPr="7CF47B99">
        <w:rPr>
          <w:rFonts w:ascii="Aptos Display" w:eastAsia="Aptos Display" w:hAnsi="Aptos Display" w:cs="Aptos Display"/>
          <w:b/>
          <w:bCs/>
          <w:sz w:val="36"/>
          <w:szCs w:val="36"/>
        </w:rPr>
        <w:t xml:space="preserve"> </w:t>
      </w:r>
      <w:proofErr w:type="gramStart"/>
      <w:r w:rsidRPr="7CF47B99">
        <w:rPr>
          <w:rFonts w:ascii="Aptos Display" w:eastAsia="Aptos Display" w:hAnsi="Aptos Display" w:cs="Aptos Display"/>
          <w:b/>
          <w:bCs/>
          <w:sz w:val="36"/>
          <w:szCs w:val="36"/>
        </w:rPr>
        <w:t xml:space="preserve">Sharing Settings: </w:t>
      </w:r>
      <w:r w:rsidRPr="7CF47B99">
        <w:rPr>
          <w:rFonts w:ascii="Aptos Display" w:eastAsia="Aptos Display" w:hAnsi="Aptos Display" w:cs="Aptos Display"/>
          <w:sz w:val="32"/>
          <w:szCs w:val="32"/>
        </w:rPr>
        <w:t>control how records are accessed and shared within your organization.</w:t>
      </w:r>
      <w:proofErr w:type="gramEnd"/>
      <w:r w:rsidRPr="7CF47B99">
        <w:rPr>
          <w:rFonts w:ascii="Aptos Display" w:eastAsia="Aptos Display" w:hAnsi="Aptos Display" w:cs="Aptos Display"/>
          <w:sz w:val="32"/>
          <w:szCs w:val="32"/>
        </w:rPr>
        <w:t xml:space="preserve"> These settings are crucial for maintaining data security and privacy.</w:t>
      </w:r>
    </w:p>
    <w:p w:rsidR="004F4723" w:rsidRDefault="004F4723" w:rsidP="004F4723">
      <w:pPr>
        <w:rPr>
          <w:rFonts w:ascii="Aptos Display" w:eastAsia="Aptos Display" w:hAnsi="Aptos Display" w:cs="Aptos Display"/>
          <w:sz w:val="32"/>
          <w:szCs w:val="32"/>
        </w:rPr>
      </w:pPr>
      <w:r w:rsidRPr="7CF47B99">
        <w:rPr>
          <w:rFonts w:ascii="Aptos Display" w:eastAsia="Aptos Display" w:hAnsi="Aptos Display" w:cs="Aptos Display"/>
          <w:sz w:val="32"/>
          <w:szCs w:val="32"/>
        </w:rPr>
        <w:t>Steps:</w:t>
      </w:r>
    </w:p>
    <w:p w:rsidR="004F4723" w:rsidRDefault="004F4723" w:rsidP="004F4723">
      <w:p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-Change the OWD setting of the Service records Object to private as shown in fig.</w:t>
      </w:r>
    </w:p>
    <w:p w:rsidR="004F4723" w:rsidRDefault="004F4723" w:rsidP="004F4723">
      <w:pPr>
        <w:pStyle w:val="ListParagraph"/>
        <w:rPr>
          <w:rFonts w:ascii="Montserrat" w:eastAsia="Montserrat" w:hAnsi="Montserrat" w:cs="Montserrat"/>
          <w:color w:val="35475C"/>
        </w:rPr>
      </w:pPr>
      <w:r>
        <w:rPr>
          <w:noProof/>
          <w:lang w:val="en-IN" w:eastAsia="en-IN"/>
        </w:rPr>
        <w:lastRenderedPageBreak/>
        <w:drawing>
          <wp:inline distT="0" distB="0" distL="0" distR="0" wp14:anchorId="44764D6B" wp14:editId="0984E11C">
            <wp:extent cx="5724524" cy="2590800"/>
            <wp:effectExtent l="0" t="0" r="0" b="0"/>
            <wp:docPr id="1036786587" name="Picture 103678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24524" cy="2590800"/>
                    </a:xfrm>
                    <a:prstGeom prst="rect">
                      <a:avLst/>
                    </a:prstGeom>
                  </pic:spPr>
                </pic:pic>
              </a:graphicData>
            </a:graphic>
          </wp:inline>
        </w:drawing>
      </w:r>
      <w:r w:rsidRPr="7CF47B99">
        <w:rPr>
          <w:rFonts w:ascii="Montserrat" w:eastAsia="Montserrat" w:hAnsi="Montserrat" w:cs="Montserrat"/>
          <w:color w:val="35475C"/>
          <w:sz w:val="21"/>
          <w:szCs w:val="21"/>
        </w:rPr>
        <w:t xml:space="preserve">- Scroll down a bit, </w:t>
      </w:r>
      <w:proofErr w:type="gramStart"/>
      <w:r w:rsidRPr="7CF47B99">
        <w:rPr>
          <w:rFonts w:ascii="Montserrat" w:eastAsia="Montserrat" w:hAnsi="Montserrat" w:cs="Montserrat"/>
          <w:color w:val="35475C"/>
          <w:sz w:val="21"/>
          <w:szCs w:val="21"/>
        </w:rPr>
        <w:t>Click  new</w:t>
      </w:r>
      <w:proofErr w:type="gramEnd"/>
      <w:r w:rsidRPr="7CF47B99">
        <w:rPr>
          <w:rFonts w:ascii="Montserrat" w:eastAsia="Montserrat" w:hAnsi="Montserrat" w:cs="Montserrat"/>
          <w:color w:val="35475C"/>
          <w:sz w:val="21"/>
          <w:szCs w:val="21"/>
        </w:rPr>
        <w:t xml:space="preserve">  on Service records sharing Rules</w:t>
      </w:r>
    </w:p>
    <w:p w:rsidR="004F4723" w:rsidRDefault="004F4723" w:rsidP="004F4723">
      <w:pPr>
        <w:pStyle w:val="ListParagraph"/>
        <w:shd w:val="clear" w:color="auto" w:fill="FFFFFF" w:themeFill="background1"/>
        <w:spacing w:after="0"/>
      </w:pPr>
      <w:r>
        <w:rPr>
          <w:noProof/>
          <w:lang w:val="en-IN" w:eastAsia="en-IN"/>
        </w:rPr>
        <w:drawing>
          <wp:inline distT="0" distB="0" distL="0" distR="0" wp14:anchorId="63F234E6" wp14:editId="5DE444C1">
            <wp:extent cx="5753102" cy="771525"/>
            <wp:effectExtent l="0" t="0" r="0" b="0"/>
            <wp:docPr id="834468789" name="Picture 83446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53102" cy="771525"/>
                    </a:xfrm>
                    <a:prstGeom prst="rect">
                      <a:avLst/>
                    </a:prstGeom>
                  </pic:spPr>
                </pic:pic>
              </a:graphicData>
            </a:graphic>
          </wp:inline>
        </w:drawing>
      </w:r>
    </w:p>
    <w:p w:rsidR="004F4723" w:rsidRDefault="004F4723" w:rsidP="004F4723">
      <w:pPr>
        <w:pStyle w:val="ListParagraph"/>
        <w:numPr>
          <w:ilvl w:val="0"/>
          <w:numId w:val="15"/>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Give the Label name as “ Sharing setting”</w:t>
      </w:r>
    </w:p>
    <w:p w:rsidR="004F4723" w:rsidRDefault="004F4723" w:rsidP="004F4723">
      <w:pPr>
        <w:pStyle w:val="ListParagraph"/>
        <w:numPr>
          <w:ilvl w:val="0"/>
          <w:numId w:val="15"/>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Rule name is auto populated.</w:t>
      </w:r>
    </w:p>
    <w:p w:rsidR="004F4723" w:rsidRDefault="004F4723" w:rsidP="004F4723">
      <w:pPr>
        <w:pStyle w:val="ListParagraph"/>
        <w:numPr>
          <w:ilvl w:val="0"/>
          <w:numId w:val="15"/>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In step 3 : Select which records to be shared, members of “ Roles ” &gt;&gt; “ Sales person”</w:t>
      </w:r>
    </w:p>
    <w:p w:rsidR="004F4723" w:rsidRDefault="004F4723" w:rsidP="004F4723">
      <w:pPr>
        <w:pStyle w:val="ListParagraph"/>
        <w:numPr>
          <w:ilvl w:val="0"/>
          <w:numId w:val="15"/>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In step 4: share with, select “ Roles ” &gt;&gt; “ Manager ”</w:t>
      </w:r>
    </w:p>
    <w:p w:rsidR="004F4723" w:rsidRDefault="004F4723" w:rsidP="004F4723">
      <w:pPr>
        <w:pStyle w:val="ListParagraph"/>
        <w:numPr>
          <w:ilvl w:val="0"/>
          <w:numId w:val="15"/>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In step </w:t>
      </w:r>
      <w:proofErr w:type="gramStart"/>
      <w:r w:rsidRPr="7CF47B99">
        <w:rPr>
          <w:rFonts w:ascii="Montserrat" w:eastAsia="Montserrat" w:hAnsi="Montserrat" w:cs="Montserrat"/>
          <w:color w:val="35475C"/>
          <w:sz w:val="21"/>
          <w:szCs w:val="21"/>
        </w:rPr>
        <w:t>5 :</w:t>
      </w:r>
      <w:proofErr w:type="gramEnd"/>
      <w:r w:rsidRPr="7CF47B99">
        <w:rPr>
          <w:rFonts w:ascii="Montserrat" w:eastAsia="Montserrat" w:hAnsi="Montserrat" w:cs="Montserrat"/>
          <w:color w:val="35475C"/>
          <w:sz w:val="21"/>
          <w:szCs w:val="21"/>
        </w:rPr>
        <w:t xml:space="preserve"> Change the access level to “ Read / write ”.</w:t>
      </w:r>
    </w:p>
    <w:p w:rsidR="004F4723" w:rsidRDefault="004F4723" w:rsidP="004F4723">
      <w:pPr>
        <w:pStyle w:val="ListParagraph"/>
        <w:numPr>
          <w:ilvl w:val="0"/>
          <w:numId w:val="15"/>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Click on save.</w:t>
      </w:r>
    </w:p>
    <w:p w:rsidR="004F4723" w:rsidRDefault="004F4723" w:rsidP="004F4723">
      <w:pPr>
        <w:shd w:val="clear" w:color="auto" w:fill="FFFFFF" w:themeFill="background1"/>
      </w:pPr>
      <w:r>
        <w:rPr>
          <w:noProof/>
          <w:lang w:val="en-IN" w:eastAsia="en-IN"/>
        </w:rPr>
        <w:drawing>
          <wp:inline distT="0" distB="0" distL="0" distR="0" wp14:anchorId="551E957F" wp14:editId="115A1C74">
            <wp:extent cx="5334002" cy="2486025"/>
            <wp:effectExtent l="0" t="0" r="0" b="0"/>
            <wp:docPr id="735245479" name="Picture 735245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34002" cy="2486025"/>
                    </a:xfrm>
                    <a:prstGeom prst="rect">
                      <a:avLst/>
                    </a:prstGeom>
                  </pic:spPr>
                </pic:pic>
              </a:graphicData>
            </a:graphic>
          </wp:inline>
        </w:drawing>
      </w:r>
    </w:p>
    <w:p w:rsidR="004F4723" w:rsidRDefault="004F4723" w:rsidP="004F4723"/>
    <w:p w:rsidR="004F4723" w:rsidRDefault="004F4723" w:rsidP="004F4723">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color w:val="00B0F0"/>
          <w:sz w:val="40"/>
          <w:szCs w:val="40"/>
        </w:rPr>
        <w:t>Activity – 13</w:t>
      </w:r>
    </w:p>
    <w:p w:rsidR="004F4723" w:rsidRDefault="004F4723" w:rsidP="004F4723">
      <w:pPr>
        <w:rPr>
          <w:rFonts w:ascii="Aptos Display" w:eastAsia="Aptos Display" w:hAnsi="Aptos Display" w:cs="Aptos Display"/>
          <w:b/>
          <w:bCs/>
          <w:sz w:val="36"/>
          <w:szCs w:val="36"/>
        </w:rPr>
      </w:pPr>
      <w:r w:rsidRPr="23F5238C">
        <w:rPr>
          <w:rFonts w:ascii="Aptos Display" w:eastAsia="Aptos Display" w:hAnsi="Aptos Display" w:cs="Aptos Display"/>
          <w:b/>
          <w:bCs/>
          <w:sz w:val="36"/>
          <w:szCs w:val="36"/>
        </w:rPr>
        <w:t xml:space="preserve"> Flows:</w:t>
      </w:r>
      <w:r w:rsidRPr="23F5238C">
        <w:rPr>
          <w:rFonts w:ascii="Aptos Display" w:eastAsia="Aptos Display" w:hAnsi="Aptos Display" w:cs="Aptos Display"/>
          <w:sz w:val="32"/>
          <w:szCs w:val="32"/>
        </w:rPr>
        <w:t xml:space="preserve"> a powerful tool that allows you to automate business processes, collect and update data, and guide users through a series of screens or steps.</w:t>
      </w:r>
    </w:p>
    <w:p w:rsidR="004F4723" w:rsidRDefault="004F4723" w:rsidP="004F4723">
      <w:pPr>
        <w:pStyle w:val="ListParagraph"/>
        <w:numPr>
          <w:ilvl w:val="0"/>
          <w:numId w:val="35"/>
        </w:numPr>
        <w:rPr>
          <w:rFonts w:ascii="Montserrat" w:eastAsia="Montserrat" w:hAnsi="Montserrat" w:cs="Montserrat"/>
          <w:color w:val="35475C"/>
          <w:lang w:val="en-US"/>
        </w:rPr>
      </w:pPr>
      <w:r w:rsidRPr="7CF47B99">
        <w:rPr>
          <w:rFonts w:ascii="Aptos Display" w:eastAsia="Aptos Display" w:hAnsi="Aptos Display" w:cs="Aptos Display"/>
          <w:b/>
          <w:bCs/>
          <w:sz w:val="32"/>
          <w:szCs w:val="32"/>
          <w:lang w:val="en-US"/>
        </w:rPr>
        <w:t xml:space="preserve">Record-Trigger </w:t>
      </w:r>
      <w:proofErr w:type="spellStart"/>
      <w:r w:rsidRPr="7CF47B99">
        <w:rPr>
          <w:rFonts w:ascii="Aptos Display" w:eastAsia="Aptos Display" w:hAnsi="Aptos Display" w:cs="Aptos Display"/>
          <w:b/>
          <w:bCs/>
          <w:sz w:val="32"/>
          <w:szCs w:val="32"/>
          <w:lang w:val="en-US"/>
        </w:rPr>
        <w:t>Flow</w:t>
      </w:r>
      <w:r w:rsidRPr="7CF47B99">
        <w:rPr>
          <w:rFonts w:ascii="Montserrat" w:eastAsia="Montserrat" w:hAnsi="Montserrat" w:cs="Montserrat"/>
          <w:color w:val="35475C"/>
          <w:sz w:val="21"/>
          <w:szCs w:val="21"/>
          <w:lang w:val="en-US"/>
        </w:rPr>
        <w:t>Select</w:t>
      </w:r>
      <w:proofErr w:type="spellEnd"/>
      <w:r w:rsidRPr="7CF47B99">
        <w:rPr>
          <w:rFonts w:ascii="Montserrat" w:eastAsia="Montserrat" w:hAnsi="Montserrat" w:cs="Montserrat"/>
          <w:color w:val="35475C"/>
          <w:sz w:val="21"/>
          <w:szCs w:val="21"/>
          <w:lang w:val="en-US"/>
        </w:rPr>
        <w:t xml:space="preserve"> the Record-triggered flow and Click on Create.</w:t>
      </w:r>
    </w:p>
    <w:p w:rsidR="004F4723" w:rsidRDefault="004F4723" w:rsidP="004F4723">
      <w:pPr>
        <w:pStyle w:val="ListParagraph"/>
        <w:numPr>
          <w:ilvl w:val="0"/>
          <w:numId w:val="35"/>
        </w:numPr>
        <w:shd w:val="clear" w:color="auto" w:fill="FFFFFF" w:themeFill="background1"/>
        <w:spacing w:after="0"/>
        <w:rPr>
          <w:lang w:val="en-US"/>
        </w:rPr>
      </w:pPr>
      <w:r>
        <w:rPr>
          <w:noProof/>
          <w:lang w:val="en-IN" w:eastAsia="en-IN"/>
        </w:rPr>
        <w:lastRenderedPageBreak/>
        <w:drawing>
          <wp:inline distT="0" distB="0" distL="0" distR="0" wp14:anchorId="3B79A72D" wp14:editId="450F3BC5">
            <wp:extent cx="5334002" cy="2257425"/>
            <wp:effectExtent l="0" t="0" r="0" b="0"/>
            <wp:docPr id="788185214" name="Picture 78818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34002" cy="2257425"/>
                    </a:xfrm>
                    <a:prstGeom prst="rect">
                      <a:avLst/>
                    </a:prstGeom>
                  </pic:spPr>
                </pic:pic>
              </a:graphicData>
            </a:graphic>
          </wp:inline>
        </w:drawing>
      </w:r>
    </w:p>
    <w:p w:rsidR="004F4723" w:rsidRDefault="004F4723" w:rsidP="004F4723">
      <w:pPr>
        <w:pStyle w:val="ListParagraph"/>
        <w:numPr>
          <w:ilvl w:val="0"/>
          <w:numId w:val="35"/>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Select the Object as “Billing details and </w:t>
      </w:r>
      <w:proofErr w:type="spellStart"/>
      <w:r w:rsidRPr="7CF47B99">
        <w:rPr>
          <w:rFonts w:ascii="Montserrat" w:eastAsia="Montserrat" w:hAnsi="Montserrat" w:cs="Montserrat"/>
          <w:color w:val="35475C"/>
          <w:sz w:val="21"/>
          <w:szCs w:val="21"/>
          <w:lang w:val="en-US"/>
        </w:rPr>
        <w:t>feedback”in</w:t>
      </w:r>
      <w:proofErr w:type="spellEnd"/>
      <w:r w:rsidRPr="7CF47B99">
        <w:rPr>
          <w:rFonts w:ascii="Montserrat" w:eastAsia="Montserrat" w:hAnsi="Montserrat" w:cs="Montserrat"/>
          <w:color w:val="35475C"/>
          <w:sz w:val="21"/>
          <w:szCs w:val="21"/>
          <w:lang w:val="en-US"/>
        </w:rPr>
        <w:t xml:space="preserve"> the Drop down list.</w:t>
      </w:r>
    </w:p>
    <w:p w:rsidR="004F4723" w:rsidRDefault="004F4723" w:rsidP="004F4723">
      <w:pPr>
        <w:pStyle w:val="ListParagraph"/>
        <w:numPr>
          <w:ilvl w:val="0"/>
          <w:numId w:val="35"/>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Select the Trigger Flow when: “A record is Created or Updated”.</w:t>
      </w:r>
    </w:p>
    <w:p w:rsidR="004F4723" w:rsidRDefault="004F4723" w:rsidP="004F4723">
      <w:pPr>
        <w:pStyle w:val="ListParagraph"/>
        <w:numPr>
          <w:ilvl w:val="0"/>
          <w:numId w:val="35"/>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Select the Optimize the flow for: “Actions and Related Records” and Click on Done.</w:t>
      </w:r>
    </w:p>
    <w:p w:rsidR="004F4723" w:rsidRDefault="004F4723" w:rsidP="004F4723">
      <w:r>
        <w:rPr>
          <w:noProof/>
          <w:lang w:val="en-IN" w:eastAsia="en-IN"/>
        </w:rPr>
        <w:drawing>
          <wp:inline distT="0" distB="0" distL="0" distR="0" wp14:anchorId="39755CA3" wp14:editId="666FA8C9">
            <wp:extent cx="5724524" cy="2714625"/>
            <wp:effectExtent l="0" t="0" r="0" b="0"/>
            <wp:docPr id="357529854" name="Picture 35752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24524" cy="2714625"/>
                    </a:xfrm>
                    <a:prstGeom prst="rect">
                      <a:avLst/>
                    </a:prstGeom>
                  </pic:spPr>
                </pic:pic>
              </a:graphicData>
            </a:graphic>
          </wp:inline>
        </w:drawing>
      </w:r>
    </w:p>
    <w:p w:rsidR="004F4723" w:rsidRDefault="004F4723" w:rsidP="004F4723">
      <w:pPr>
        <w:pStyle w:val="ListParagraph"/>
        <w:numPr>
          <w:ilvl w:val="0"/>
          <w:numId w:val="34"/>
        </w:numPr>
        <w:rPr>
          <w:rFonts w:ascii="Aptos Display" w:eastAsia="Aptos Display" w:hAnsi="Aptos Display" w:cs="Aptos Display"/>
          <w:b/>
          <w:bCs/>
          <w:sz w:val="32"/>
          <w:szCs w:val="32"/>
          <w:lang w:val="en-US"/>
        </w:rPr>
      </w:pPr>
      <w:r w:rsidRPr="23F5238C">
        <w:rPr>
          <w:rFonts w:ascii="Aptos Display" w:eastAsia="Aptos Display" w:hAnsi="Aptos Display" w:cs="Aptos Display"/>
          <w:b/>
          <w:bCs/>
          <w:sz w:val="32"/>
          <w:szCs w:val="32"/>
          <w:lang w:val="en-US"/>
        </w:rPr>
        <w:t>Amount Update Flow</w:t>
      </w:r>
    </w:p>
    <w:p w:rsidR="004F4723" w:rsidRDefault="004F4723" w:rsidP="004F4723">
      <w:pPr>
        <w:pStyle w:val="ListParagraph"/>
        <w:numPr>
          <w:ilvl w:val="0"/>
          <w:numId w:val="33"/>
        </w:numPr>
        <w:rPr>
          <w:rFonts w:ascii="Montserrat" w:eastAsia="Montserrat" w:hAnsi="Montserrat" w:cs="Montserrat"/>
          <w:color w:val="35475C"/>
          <w:sz w:val="21"/>
          <w:szCs w:val="21"/>
          <w:lang w:val="en-US"/>
        </w:rPr>
      </w:pPr>
      <w:r w:rsidRPr="23F5238C">
        <w:rPr>
          <w:rFonts w:ascii="Montserrat" w:eastAsia="Montserrat" w:hAnsi="Montserrat" w:cs="Montserrat"/>
          <w:color w:val="35475C"/>
          <w:sz w:val="21"/>
          <w:szCs w:val="21"/>
          <w:lang w:val="en-US"/>
        </w:rPr>
        <w:t xml:space="preserve">Field  : </w:t>
      </w:r>
      <w:proofErr w:type="spellStart"/>
      <w:r w:rsidRPr="23F5238C">
        <w:rPr>
          <w:rFonts w:ascii="Montserrat" w:eastAsia="Montserrat" w:hAnsi="Montserrat" w:cs="Montserrat"/>
          <w:color w:val="35475C"/>
          <w:sz w:val="21"/>
          <w:szCs w:val="21"/>
          <w:lang w:val="en-US"/>
        </w:rPr>
        <w:t>Payment_Paid__c</w:t>
      </w:r>
      <w:proofErr w:type="spellEnd"/>
    </w:p>
    <w:p w:rsidR="004F4723" w:rsidRDefault="004F4723" w:rsidP="004F4723">
      <w:pPr>
        <w:pStyle w:val="ListParagraph"/>
        <w:numPr>
          <w:ilvl w:val="0"/>
          <w:numId w:val="33"/>
        </w:numPr>
        <w:rPr>
          <w:rFonts w:ascii="Montserrat" w:eastAsia="Montserrat" w:hAnsi="Montserrat" w:cs="Montserrat"/>
          <w:color w:val="35475C"/>
          <w:sz w:val="21"/>
          <w:szCs w:val="21"/>
          <w:lang w:val="en-US"/>
        </w:rPr>
      </w:pPr>
      <w:r w:rsidRPr="3B5E3CD0">
        <w:rPr>
          <w:rFonts w:ascii="Montserrat" w:eastAsia="Montserrat" w:hAnsi="Montserrat" w:cs="Montserrat"/>
          <w:color w:val="35475C"/>
          <w:sz w:val="21"/>
          <w:szCs w:val="21"/>
          <w:lang w:val="en-US"/>
        </w:rPr>
        <w:t>Value  : {!$</w:t>
      </w:r>
      <w:proofErr w:type="spellStart"/>
      <w:r w:rsidRPr="3B5E3CD0">
        <w:rPr>
          <w:rFonts w:ascii="Montserrat" w:eastAsia="Montserrat" w:hAnsi="Montserrat" w:cs="Montserrat"/>
          <w:color w:val="35475C"/>
          <w:sz w:val="21"/>
          <w:szCs w:val="21"/>
          <w:lang w:val="en-US"/>
        </w:rPr>
        <w:t>Record.Service_records__r.Appointment__r.Service_Amount__c</w:t>
      </w:r>
      <w:proofErr w:type="spellEnd"/>
      <w:r w:rsidRPr="3B5E3CD0">
        <w:rPr>
          <w:rFonts w:ascii="Montserrat" w:eastAsia="Montserrat" w:hAnsi="Montserrat" w:cs="Montserrat"/>
          <w:color w:val="35475C"/>
          <w:sz w:val="21"/>
          <w:szCs w:val="21"/>
          <w:lang w:val="en-US"/>
        </w:rPr>
        <w:t>}</w:t>
      </w:r>
    </w:p>
    <w:p w:rsidR="004F4723" w:rsidRDefault="004F4723" w:rsidP="004F4723">
      <w:pPr>
        <w:ind w:left="720"/>
      </w:pPr>
      <w:r w:rsidRPr="0953343A">
        <w:rPr>
          <w:rFonts w:ascii="Aptos Display" w:eastAsia="Aptos Display" w:hAnsi="Aptos Display" w:cs="Aptos Display"/>
          <w:b/>
          <w:bCs/>
          <w:sz w:val="32"/>
          <w:szCs w:val="32"/>
        </w:rPr>
        <w:lastRenderedPageBreak/>
        <w:t xml:space="preserve"> </w:t>
      </w:r>
      <w:r>
        <w:rPr>
          <w:noProof/>
          <w:lang w:val="en-IN" w:eastAsia="en-IN"/>
        </w:rPr>
        <w:drawing>
          <wp:inline distT="0" distB="0" distL="0" distR="0" wp14:anchorId="3D0D32C9" wp14:editId="3E620F74">
            <wp:extent cx="5724524" cy="2857500"/>
            <wp:effectExtent l="0" t="0" r="0" b="0"/>
            <wp:docPr id="318657694" name="Picture 31865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p>
    <w:p w:rsidR="004F4723" w:rsidRDefault="004F4723" w:rsidP="004F4723">
      <w:pPr>
        <w:pStyle w:val="ListParagraph"/>
        <w:numPr>
          <w:ilvl w:val="0"/>
          <w:numId w:val="34"/>
        </w:numPr>
        <w:rPr>
          <w:rFonts w:ascii="Aptos Display" w:eastAsia="Aptos Display" w:hAnsi="Aptos Display" w:cs="Aptos Display"/>
          <w:b/>
          <w:bCs/>
          <w:sz w:val="32"/>
          <w:szCs w:val="32"/>
          <w:lang w:val="en-US"/>
        </w:rPr>
      </w:pPr>
      <w:r w:rsidRPr="23F5238C">
        <w:rPr>
          <w:rFonts w:ascii="Aptos Display" w:eastAsia="Aptos Display" w:hAnsi="Aptos Display" w:cs="Aptos Display"/>
          <w:b/>
          <w:bCs/>
          <w:sz w:val="32"/>
          <w:szCs w:val="32"/>
          <w:lang w:val="en-US"/>
        </w:rPr>
        <w:t>Email Alert Flow</w:t>
      </w:r>
    </w:p>
    <w:p w:rsidR="004F4723" w:rsidRDefault="004F4723" w:rsidP="004F4723">
      <w:pPr>
        <w:pStyle w:val="ListParagraph"/>
        <w:numPr>
          <w:ilvl w:val="0"/>
          <w:numId w:val="32"/>
        </w:numPr>
      </w:pPr>
      <w:proofErr w:type="spellStart"/>
      <w:r w:rsidRPr="7DFAF996">
        <w:rPr>
          <w:rFonts w:ascii="Montserrat" w:eastAsia="Montserrat" w:hAnsi="Montserrat" w:cs="Montserrat"/>
          <w:color w:val="35475C"/>
          <w:sz w:val="21"/>
          <w:szCs w:val="21"/>
          <w:lang w:val="en-US"/>
        </w:rPr>
        <w:t>RecipientAddressList</w:t>
      </w:r>
      <w:proofErr w:type="spellEnd"/>
      <w:r w:rsidRPr="7DFAF996">
        <w:rPr>
          <w:rFonts w:ascii="Montserrat" w:eastAsia="Montserrat" w:hAnsi="Montserrat" w:cs="Montserrat"/>
          <w:color w:val="35475C"/>
          <w:sz w:val="21"/>
          <w:szCs w:val="21"/>
          <w:lang w:val="en-US"/>
        </w:rPr>
        <w:t>: {!$Record.Service_records__r.Appointment__r.Customer_Name__r.Gmail__c}</w:t>
      </w:r>
    </w:p>
    <w:p w:rsidR="004F4723" w:rsidRDefault="004F4723" w:rsidP="004F4723">
      <w:pPr>
        <w:ind w:left="720"/>
      </w:pPr>
      <w:r>
        <w:rPr>
          <w:noProof/>
          <w:lang w:val="en-IN" w:eastAsia="en-IN"/>
        </w:rPr>
        <w:drawing>
          <wp:inline distT="0" distB="0" distL="0" distR="0" wp14:anchorId="3F3F63BD" wp14:editId="7DE22572">
            <wp:extent cx="5724524" cy="2705100"/>
            <wp:effectExtent l="0" t="0" r="0" b="0"/>
            <wp:docPr id="1565773702" name="Picture 156577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24524" cy="2705100"/>
                    </a:xfrm>
                    <a:prstGeom prst="rect">
                      <a:avLst/>
                    </a:prstGeom>
                  </pic:spPr>
                </pic:pic>
              </a:graphicData>
            </a:graphic>
          </wp:inline>
        </w:drawing>
      </w:r>
    </w:p>
    <w:p w:rsidR="004F4723" w:rsidRDefault="004F4723" w:rsidP="004F4723">
      <w:pPr>
        <w:rPr>
          <w:rFonts w:ascii="Montserrat" w:eastAsia="Montserrat" w:hAnsi="Montserrat" w:cs="Montserrat"/>
          <w:color w:val="35475C"/>
        </w:rPr>
      </w:pPr>
      <w:r w:rsidRPr="7CF47B99">
        <w:rPr>
          <w:rFonts w:ascii="Aptos Display" w:eastAsia="Aptos Display" w:hAnsi="Aptos Display" w:cs="Aptos Display"/>
          <w:b/>
          <w:bCs/>
          <w:color w:val="000000" w:themeColor="text1"/>
          <w:sz w:val="32"/>
          <w:szCs w:val="32"/>
        </w:rPr>
        <w:t>Create Another Flow:</w:t>
      </w:r>
    </w:p>
    <w:p w:rsidR="004F4723" w:rsidRDefault="004F4723" w:rsidP="004F4723">
      <w:pPr>
        <w:pStyle w:val="ListParagraph"/>
        <w:numPr>
          <w:ilvl w:val="0"/>
          <w:numId w:val="14"/>
        </w:numPr>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Select the Record-triggered flow and Click on Create.</w:t>
      </w:r>
    </w:p>
    <w:p w:rsidR="004F4723" w:rsidRDefault="004F4723" w:rsidP="004F4723">
      <w:pPr>
        <w:pStyle w:val="ListParagraph"/>
        <w:numPr>
          <w:ilvl w:val="0"/>
          <w:numId w:val="14"/>
        </w:numPr>
        <w:shd w:val="clear" w:color="auto" w:fill="FFFFFF" w:themeFill="background1"/>
        <w:spacing w:after="0"/>
      </w:pPr>
      <w:r>
        <w:rPr>
          <w:noProof/>
          <w:lang w:val="en-IN" w:eastAsia="en-IN"/>
        </w:rPr>
        <w:drawing>
          <wp:inline distT="0" distB="0" distL="0" distR="0" wp14:anchorId="3E91A9CB" wp14:editId="752B9E12">
            <wp:extent cx="5334002" cy="2257425"/>
            <wp:effectExtent l="0" t="0" r="0" b="0"/>
            <wp:docPr id="1646900608" name="Picture 164690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34002" cy="2257425"/>
                    </a:xfrm>
                    <a:prstGeom prst="rect">
                      <a:avLst/>
                    </a:prstGeom>
                  </pic:spPr>
                </pic:pic>
              </a:graphicData>
            </a:graphic>
          </wp:inline>
        </w:drawing>
      </w:r>
    </w:p>
    <w:p w:rsidR="004F4723" w:rsidRDefault="004F4723" w:rsidP="004F4723">
      <w:pPr>
        <w:pStyle w:val="ListParagraph"/>
        <w:numPr>
          <w:ilvl w:val="0"/>
          <w:numId w:val="14"/>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Select the Object as </w:t>
      </w:r>
      <w:proofErr w:type="gramStart"/>
      <w:r w:rsidRPr="7CF47B99">
        <w:rPr>
          <w:rFonts w:ascii="Montserrat" w:eastAsia="Montserrat" w:hAnsi="Montserrat" w:cs="Montserrat"/>
          <w:color w:val="35475C"/>
          <w:sz w:val="21"/>
          <w:szCs w:val="21"/>
          <w:lang w:val="en-US"/>
        </w:rPr>
        <w:t>“ Service</w:t>
      </w:r>
      <w:proofErr w:type="gramEnd"/>
      <w:r w:rsidRPr="7CF47B99">
        <w:rPr>
          <w:rFonts w:ascii="Montserrat" w:eastAsia="Montserrat" w:hAnsi="Montserrat" w:cs="Montserrat"/>
          <w:color w:val="35475C"/>
          <w:sz w:val="21"/>
          <w:szCs w:val="21"/>
          <w:lang w:val="en-US"/>
        </w:rPr>
        <w:t xml:space="preserve"> </w:t>
      </w:r>
      <w:proofErr w:type="spellStart"/>
      <w:r w:rsidRPr="7CF47B99">
        <w:rPr>
          <w:rFonts w:ascii="Montserrat" w:eastAsia="Montserrat" w:hAnsi="Montserrat" w:cs="Montserrat"/>
          <w:color w:val="35475C"/>
          <w:sz w:val="21"/>
          <w:szCs w:val="21"/>
          <w:lang w:val="en-US"/>
        </w:rPr>
        <w:t>records”in</w:t>
      </w:r>
      <w:proofErr w:type="spellEnd"/>
      <w:r w:rsidRPr="7CF47B99">
        <w:rPr>
          <w:rFonts w:ascii="Montserrat" w:eastAsia="Montserrat" w:hAnsi="Montserrat" w:cs="Montserrat"/>
          <w:color w:val="35475C"/>
          <w:sz w:val="21"/>
          <w:szCs w:val="21"/>
          <w:lang w:val="en-US"/>
        </w:rPr>
        <w:t xml:space="preserve"> the Drop down list.</w:t>
      </w:r>
    </w:p>
    <w:p w:rsidR="004F4723" w:rsidRDefault="004F4723" w:rsidP="004F4723">
      <w:pPr>
        <w:pStyle w:val="ListParagraph"/>
        <w:numPr>
          <w:ilvl w:val="0"/>
          <w:numId w:val="14"/>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lastRenderedPageBreak/>
        <w:t>Select the Trigger Flow when: “A record is Created or Updated”.</w:t>
      </w:r>
    </w:p>
    <w:p w:rsidR="004F4723" w:rsidRDefault="004F4723" w:rsidP="004F4723">
      <w:pPr>
        <w:pStyle w:val="ListParagraph"/>
        <w:numPr>
          <w:ilvl w:val="0"/>
          <w:numId w:val="14"/>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Select the </w:t>
      </w:r>
      <w:proofErr w:type="spellStart"/>
      <w:r w:rsidRPr="7CF47B99">
        <w:rPr>
          <w:rFonts w:ascii="Montserrat" w:eastAsia="Montserrat" w:hAnsi="Montserrat" w:cs="Montserrat"/>
          <w:color w:val="35475C"/>
          <w:sz w:val="21"/>
          <w:szCs w:val="21"/>
          <w:lang w:val="en-US"/>
        </w:rPr>
        <w:t>Optimise</w:t>
      </w:r>
      <w:proofErr w:type="spellEnd"/>
      <w:r w:rsidRPr="7CF47B99">
        <w:rPr>
          <w:rFonts w:ascii="Montserrat" w:eastAsia="Montserrat" w:hAnsi="Montserrat" w:cs="Montserrat"/>
          <w:color w:val="35475C"/>
          <w:sz w:val="21"/>
          <w:szCs w:val="21"/>
          <w:lang w:val="en-US"/>
        </w:rPr>
        <w:t xml:space="preserve"> the flow for: “Actions and Related Records”</w:t>
      </w:r>
    </w:p>
    <w:p w:rsidR="004F4723" w:rsidRDefault="004F4723" w:rsidP="004F4723">
      <w:pPr>
        <w:rPr>
          <w:rFonts w:ascii="Aptos Display" w:eastAsia="Aptos Display" w:hAnsi="Aptos Display" w:cs="Aptos Display"/>
          <w:b/>
          <w:bCs/>
          <w:color w:val="000000" w:themeColor="text1"/>
          <w:sz w:val="32"/>
          <w:szCs w:val="32"/>
        </w:rPr>
      </w:pPr>
    </w:p>
    <w:p w:rsidR="004F4723" w:rsidRDefault="004F4723" w:rsidP="004F4723">
      <w:pPr>
        <w:pStyle w:val="ListParagraph"/>
        <w:rPr>
          <w:rFonts w:ascii="Montserrat" w:eastAsia="Montserrat" w:hAnsi="Montserrat" w:cs="Montserrat"/>
          <w:color w:val="35475C"/>
        </w:rPr>
      </w:pPr>
      <w:r>
        <w:rPr>
          <w:noProof/>
          <w:lang w:val="en-IN" w:eastAsia="en-IN"/>
        </w:rPr>
        <w:drawing>
          <wp:inline distT="0" distB="0" distL="0" distR="0" wp14:anchorId="7BB60E77" wp14:editId="1255EA76">
            <wp:extent cx="5724524" cy="2667000"/>
            <wp:effectExtent l="0" t="0" r="0" b="0"/>
            <wp:docPr id="1863017715" name="Picture 1863017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24524" cy="2667000"/>
                    </a:xfrm>
                    <a:prstGeom prst="rect">
                      <a:avLst/>
                    </a:prstGeom>
                  </pic:spPr>
                </pic:pic>
              </a:graphicData>
            </a:graphic>
          </wp:inline>
        </w:drawing>
      </w:r>
      <w:r w:rsidRPr="7CF47B99">
        <w:rPr>
          <w:rFonts w:ascii="Montserrat" w:eastAsia="Montserrat" w:hAnsi="Montserrat" w:cs="Montserrat"/>
          <w:color w:val="35475C"/>
          <w:sz w:val="21"/>
          <w:szCs w:val="21"/>
        </w:rPr>
        <w:t xml:space="preserve">Set a filter </w:t>
      </w:r>
      <w:proofErr w:type="gramStart"/>
      <w:r w:rsidRPr="7CF47B99">
        <w:rPr>
          <w:rFonts w:ascii="Montserrat" w:eastAsia="Montserrat" w:hAnsi="Montserrat" w:cs="Montserrat"/>
          <w:color w:val="35475C"/>
          <w:sz w:val="21"/>
          <w:szCs w:val="21"/>
        </w:rPr>
        <w:t>condition :</w:t>
      </w:r>
      <w:proofErr w:type="gramEnd"/>
      <w:r w:rsidRPr="7CF47B99">
        <w:rPr>
          <w:rFonts w:ascii="Montserrat" w:eastAsia="Montserrat" w:hAnsi="Montserrat" w:cs="Montserrat"/>
          <w:color w:val="35475C"/>
          <w:sz w:val="21"/>
          <w:szCs w:val="21"/>
        </w:rPr>
        <w:t xml:space="preserve"> All Conditions are met(AND)</w:t>
      </w:r>
    </w:p>
    <w:p w:rsidR="004F4723" w:rsidRDefault="004F4723" w:rsidP="004F4723">
      <w:pPr>
        <w:pStyle w:val="ListParagraph"/>
        <w:numPr>
          <w:ilvl w:val="0"/>
          <w:numId w:val="13"/>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Field : </w:t>
      </w:r>
      <w:proofErr w:type="spellStart"/>
      <w:r w:rsidRPr="7CF47B99">
        <w:rPr>
          <w:rFonts w:ascii="Montserrat" w:eastAsia="Montserrat" w:hAnsi="Montserrat" w:cs="Montserrat"/>
          <w:color w:val="35475C"/>
          <w:sz w:val="21"/>
          <w:szCs w:val="21"/>
        </w:rPr>
        <w:t>Quality_Check_Status__c</w:t>
      </w:r>
      <w:proofErr w:type="spellEnd"/>
    </w:p>
    <w:p w:rsidR="004F4723" w:rsidRDefault="004F4723" w:rsidP="004F4723">
      <w:pPr>
        <w:pStyle w:val="ListParagraph"/>
        <w:numPr>
          <w:ilvl w:val="0"/>
          <w:numId w:val="13"/>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Operator : Equals </w:t>
      </w:r>
    </w:p>
    <w:p w:rsidR="004F4723" w:rsidRDefault="004F4723" w:rsidP="004F4723">
      <w:pPr>
        <w:pStyle w:val="ListParagraph"/>
        <w:numPr>
          <w:ilvl w:val="0"/>
          <w:numId w:val="13"/>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Value : True</w:t>
      </w:r>
    </w:p>
    <w:p w:rsidR="004F4723" w:rsidRDefault="004F4723" w:rsidP="004F4723">
      <w:pPr>
        <w:pStyle w:val="ListParagraph"/>
        <w:numPr>
          <w:ilvl w:val="0"/>
          <w:numId w:val="13"/>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And Set Field Values for the Billing details and feedback Record</w:t>
      </w:r>
    </w:p>
    <w:p w:rsidR="004F4723" w:rsidRDefault="004F4723" w:rsidP="004F4723">
      <w:pPr>
        <w:pStyle w:val="ListParagraph"/>
        <w:numPr>
          <w:ilvl w:val="0"/>
          <w:numId w:val="13"/>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Field  : </w:t>
      </w:r>
      <w:proofErr w:type="spellStart"/>
      <w:r w:rsidRPr="7CF47B99">
        <w:rPr>
          <w:rFonts w:ascii="Montserrat" w:eastAsia="Montserrat" w:hAnsi="Montserrat" w:cs="Montserrat"/>
          <w:color w:val="35475C"/>
          <w:sz w:val="21"/>
          <w:szCs w:val="21"/>
        </w:rPr>
        <w:t>Service_Status__c</w:t>
      </w:r>
      <w:proofErr w:type="spellEnd"/>
    </w:p>
    <w:p w:rsidR="004F4723" w:rsidRDefault="004F4723" w:rsidP="004F4723">
      <w:pPr>
        <w:pStyle w:val="ListParagraph"/>
        <w:numPr>
          <w:ilvl w:val="0"/>
          <w:numId w:val="13"/>
        </w:numPr>
        <w:shd w:val="clear" w:color="auto" w:fill="FFFFFF" w:themeFill="background1"/>
        <w:spacing w:before="210" w:after="210"/>
        <w:rPr>
          <w:rFonts w:ascii="Montserrat" w:eastAsia="Montserrat" w:hAnsi="Montserrat" w:cs="Montserrat"/>
          <w:color w:val="000000" w:themeColor="text1"/>
        </w:rPr>
      </w:pPr>
      <w:r w:rsidRPr="7CF47B99">
        <w:rPr>
          <w:rFonts w:ascii="Montserrat" w:eastAsia="Montserrat" w:hAnsi="Montserrat" w:cs="Montserrat"/>
          <w:color w:val="35475C"/>
          <w:sz w:val="21"/>
          <w:szCs w:val="21"/>
        </w:rPr>
        <w:t>Value  : Completed</w:t>
      </w:r>
    </w:p>
    <w:p w:rsidR="004F4723" w:rsidRDefault="004F4723" w:rsidP="004F4723">
      <w:pPr>
        <w:rPr>
          <w:rFonts w:ascii="Aptos Display" w:eastAsia="Aptos Display" w:hAnsi="Aptos Display" w:cs="Aptos Display"/>
          <w:b/>
          <w:bCs/>
          <w:color w:val="00B0F0"/>
          <w:sz w:val="40"/>
          <w:szCs w:val="40"/>
        </w:rPr>
      </w:pPr>
      <w:r>
        <w:rPr>
          <w:noProof/>
          <w:lang w:val="en-IN" w:eastAsia="en-IN"/>
        </w:rPr>
        <w:drawing>
          <wp:inline distT="0" distB="0" distL="0" distR="0" wp14:anchorId="18B82BB6" wp14:editId="6C719B4A">
            <wp:extent cx="5724524" cy="2686050"/>
            <wp:effectExtent l="0" t="0" r="0" b="0"/>
            <wp:docPr id="1522317936" name="Picture 152231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24524" cy="2686050"/>
                    </a:xfrm>
                    <a:prstGeom prst="rect">
                      <a:avLst/>
                    </a:prstGeom>
                  </pic:spPr>
                </pic:pic>
              </a:graphicData>
            </a:graphic>
          </wp:inline>
        </w:drawing>
      </w:r>
    </w:p>
    <w:p w:rsidR="004F4723" w:rsidRDefault="004F4723" w:rsidP="004F4723">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color w:val="00B0F0"/>
          <w:sz w:val="40"/>
          <w:szCs w:val="40"/>
        </w:rPr>
        <w:t>Activity – 14</w:t>
      </w:r>
    </w:p>
    <w:p w:rsidR="004F4723" w:rsidRDefault="004F4723" w:rsidP="004F4723">
      <w:pPr>
        <w:rPr>
          <w:rFonts w:ascii="Aptos Display" w:eastAsia="Aptos Display" w:hAnsi="Aptos Display" w:cs="Aptos Display"/>
          <w:b/>
          <w:bCs/>
          <w:sz w:val="36"/>
          <w:szCs w:val="36"/>
        </w:rPr>
      </w:pPr>
      <w:r w:rsidRPr="7CF47B99">
        <w:rPr>
          <w:rFonts w:ascii="Aptos Display" w:eastAsia="Aptos Display" w:hAnsi="Aptos Display" w:cs="Aptos Display"/>
          <w:b/>
          <w:bCs/>
          <w:sz w:val="36"/>
          <w:szCs w:val="36"/>
        </w:rPr>
        <w:t xml:space="preserve"> Triggers</w:t>
      </w:r>
    </w:p>
    <w:p w:rsidR="004F4723" w:rsidRDefault="004F4723" w:rsidP="004F4723">
      <w:pPr>
        <w:pStyle w:val="ListParagraph"/>
        <w:numPr>
          <w:ilvl w:val="0"/>
          <w:numId w:val="12"/>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Name the class as “</w:t>
      </w:r>
      <w:proofErr w:type="spellStart"/>
      <w:proofErr w:type="gramStart"/>
      <w:r w:rsidRPr="7CF47B99">
        <w:rPr>
          <w:rFonts w:ascii="Montserrat" w:eastAsia="Montserrat" w:hAnsi="Montserrat" w:cs="Montserrat"/>
          <w:color w:val="35475C"/>
          <w:sz w:val="21"/>
          <w:szCs w:val="21"/>
          <w:lang w:val="en-US"/>
        </w:rPr>
        <w:t>AmountDistributionHandler</w:t>
      </w:r>
      <w:proofErr w:type="spellEnd"/>
      <w:r w:rsidRPr="7CF47B99">
        <w:rPr>
          <w:rFonts w:ascii="Montserrat" w:eastAsia="Montserrat" w:hAnsi="Montserrat" w:cs="Montserrat"/>
          <w:color w:val="35475C"/>
          <w:sz w:val="21"/>
          <w:szCs w:val="21"/>
          <w:lang w:val="en-US"/>
        </w:rPr>
        <w:t xml:space="preserve"> ”</w:t>
      </w:r>
      <w:proofErr w:type="gramEnd"/>
      <w:r w:rsidRPr="7CF47B99">
        <w:rPr>
          <w:rFonts w:ascii="Montserrat" w:eastAsia="Montserrat" w:hAnsi="Montserrat" w:cs="Montserrat"/>
          <w:color w:val="35475C"/>
          <w:sz w:val="21"/>
          <w:szCs w:val="21"/>
          <w:lang w:val="en-US"/>
        </w:rPr>
        <w:t>.</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Code: </w:t>
      </w:r>
    </w:p>
    <w:p w:rsidR="004F4723" w:rsidRDefault="004F4723" w:rsidP="004F4723"/>
    <w:p w:rsidR="004F4723" w:rsidRDefault="004F4723" w:rsidP="004F4723">
      <w:pPr>
        <w:shd w:val="clear" w:color="auto" w:fill="FFFFFF" w:themeFill="background1"/>
      </w:pPr>
      <w:proofErr w:type="gramStart"/>
      <w:r w:rsidRPr="7CF47B99">
        <w:rPr>
          <w:rFonts w:ascii="Montserrat" w:eastAsia="Montserrat" w:hAnsi="Montserrat" w:cs="Montserrat"/>
          <w:sz w:val="21"/>
          <w:szCs w:val="21"/>
        </w:rPr>
        <w:t>public</w:t>
      </w:r>
      <w:proofErr w:type="gramEnd"/>
      <w:r w:rsidRPr="7CF47B99">
        <w:rPr>
          <w:rFonts w:ascii="Montserrat" w:eastAsia="Montserrat" w:hAnsi="Montserrat" w:cs="Montserrat"/>
          <w:sz w:val="21"/>
          <w:szCs w:val="21"/>
        </w:rPr>
        <w:t xml:space="preserve"> class </w:t>
      </w:r>
      <w:proofErr w:type="spellStart"/>
      <w:r w:rsidRPr="7CF47B99">
        <w:rPr>
          <w:rFonts w:ascii="Montserrat" w:eastAsia="Montserrat" w:hAnsi="Montserrat" w:cs="Montserrat"/>
          <w:sz w:val="21"/>
          <w:szCs w:val="21"/>
        </w:rPr>
        <w:t>AmountDistributionHandler</w:t>
      </w:r>
      <w:proofErr w:type="spellEnd"/>
      <w:r w:rsidRPr="7CF47B99">
        <w:rPr>
          <w:rFonts w:ascii="Montserrat" w:eastAsia="Montserrat" w:hAnsi="Montserrat" w:cs="Montserrat"/>
          <w:sz w:val="21"/>
          <w:szCs w:val="21"/>
        </w:rPr>
        <w:t xml:space="preserve">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gramStart"/>
      <w:r w:rsidRPr="7CF47B99">
        <w:rPr>
          <w:rFonts w:ascii="Montserrat" w:eastAsia="Montserrat" w:hAnsi="Montserrat" w:cs="Montserrat"/>
          <w:sz w:val="21"/>
          <w:szCs w:val="21"/>
        </w:rPr>
        <w:t>public</w:t>
      </w:r>
      <w:proofErr w:type="gramEnd"/>
      <w:r w:rsidRPr="7CF47B99">
        <w:rPr>
          <w:rFonts w:ascii="Montserrat" w:eastAsia="Montserrat" w:hAnsi="Montserrat" w:cs="Montserrat"/>
          <w:sz w:val="21"/>
          <w:szCs w:val="21"/>
        </w:rPr>
        <w:t xml:space="preserve"> static void </w:t>
      </w:r>
      <w:proofErr w:type="spellStart"/>
      <w:r w:rsidRPr="7CF47B99">
        <w:rPr>
          <w:rFonts w:ascii="Montserrat" w:eastAsia="Montserrat" w:hAnsi="Montserrat" w:cs="Montserrat"/>
          <w:sz w:val="21"/>
          <w:szCs w:val="21"/>
        </w:rPr>
        <w:t>amountDist</w:t>
      </w:r>
      <w:proofErr w:type="spellEnd"/>
      <w:r w:rsidRPr="7CF47B99">
        <w:rPr>
          <w:rFonts w:ascii="Montserrat" w:eastAsia="Montserrat" w:hAnsi="Montserrat" w:cs="Montserrat"/>
          <w:sz w:val="21"/>
          <w:szCs w:val="21"/>
        </w:rPr>
        <w:t>(list&lt;</w:t>
      </w:r>
      <w:proofErr w:type="spellStart"/>
      <w:r w:rsidRPr="7CF47B99">
        <w:rPr>
          <w:rFonts w:ascii="Montserrat" w:eastAsia="Montserrat" w:hAnsi="Montserrat" w:cs="Montserrat"/>
          <w:sz w:val="21"/>
          <w:szCs w:val="21"/>
        </w:rPr>
        <w:t>Appointment__c</w:t>
      </w:r>
      <w:proofErr w:type="spellEnd"/>
      <w:r w:rsidRPr="7CF47B99">
        <w:rPr>
          <w:rFonts w:ascii="Montserrat" w:eastAsia="Montserrat" w:hAnsi="Montserrat" w:cs="Montserrat"/>
          <w:sz w:val="21"/>
          <w:szCs w:val="21"/>
        </w:rPr>
        <w:t xml:space="preserve">&gt; </w:t>
      </w:r>
      <w:proofErr w:type="spellStart"/>
      <w:r w:rsidRPr="7CF47B99">
        <w:rPr>
          <w:rFonts w:ascii="Montserrat" w:eastAsia="Montserrat" w:hAnsi="Montserrat" w:cs="Montserrat"/>
          <w:sz w:val="21"/>
          <w:szCs w:val="21"/>
        </w:rPr>
        <w:t>listApp</w:t>
      </w:r>
      <w:proofErr w:type="spellEnd"/>
      <w:r w:rsidRPr="7CF47B99">
        <w:rPr>
          <w:rFonts w:ascii="Montserrat" w:eastAsia="Montserrat" w:hAnsi="Montserrat" w:cs="Montserrat"/>
          <w:sz w:val="21"/>
          <w:szCs w:val="21"/>
        </w:rPr>
        <w:t>){</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gramStart"/>
      <w:r w:rsidRPr="7CF47B99">
        <w:rPr>
          <w:rFonts w:ascii="Montserrat" w:eastAsia="Montserrat" w:hAnsi="Montserrat" w:cs="Montserrat"/>
          <w:sz w:val="21"/>
          <w:szCs w:val="21"/>
        </w:rPr>
        <w:t>list&lt;</w:t>
      </w:r>
      <w:proofErr w:type="spellStart"/>
      <w:proofErr w:type="gramEnd"/>
      <w:r w:rsidRPr="7CF47B99">
        <w:rPr>
          <w:rFonts w:ascii="Montserrat" w:eastAsia="Montserrat" w:hAnsi="Montserrat" w:cs="Montserrat"/>
          <w:sz w:val="21"/>
          <w:szCs w:val="21"/>
        </w:rPr>
        <w:t>Service_records__c</w:t>
      </w:r>
      <w:proofErr w:type="spellEnd"/>
      <w:r w:rsidRPr="7CF47B99">
        <w:rPr>
          <w:rFonts w:ascii="Montserrat" w:eastAsia="Montserrat" w:hAnsi="Montserrat" w:cs="Montserrat"/>
          <w:sz w:val="21"/>
          <w:szCs w:val="21"/>
        </w:rPr>
        <w:t xml:space="preserve">&gt; </w:t>
      </w:r>
      <w:proofErr w:type="spellStart"/>
      <w:r w:rsidRPr="7CF47B99">
        <w:rPr>
          <w:rFonts w:ascii="Montserrat" w:eastAsia="Montserrat" w:hAnsi="Montserrat" w:cs="Montserrat"/>
          <w:sz w:val="21"/>
          <w:szCs w:val="21"/>
        </w:rPr>
        <w:t>serList</w:t>
      </w:r>
      <w:proofErr w:type="spellEnd"/>
      <w:r w:rsidRPr="7CF47B99">
        <w:rPr>
          <w:rFonts w:ascii="Montserrat" w:eastAsia="Montserrat" w:hAnsi="Montserrat" w:cs="Montserrat"/>
          <w:sz w:val="21"/>
          <w:szCs w:val="21"/>
        </w:rPr>
        <w:t xml:space="preserve"> = new list &lt;</w:t>
      </w:r>
      <w:proofErr w:type="spellStart"/>
      <w:r w:rsidRPr="7CF47B99">
        <w:rPr>
          <w:rFonts w:ascii="Montserrat" w:eastAsia="Montserrat" w:hAnsi="Montserrat" w:cs="Montserrat"/>
          <w:sz w:val="21"/>
          <w:szCs w:val="21"/>
        </w:rPr>
        <w:t>Service_records__c</w:t>
      </w:r>
      <w:proofErr w:type="spellEnd"/>
      <w:r w:rsidRPr="7CF47B99">
        <w:rPr>
          <w:rFonts w:ascii="Montserrat" w:eastAsia="Montserrat" w:hAnsi="Montserrat" w:cs="Montserrat"/>
          <w:sz w:val="21"/>
          <w:szCs w:val="21"/>
        </w:rPr>
        <w:t>&gt;();</w:t>
      </w:r>
    </w:p>
    <w:p w:rsidR="004F4723" w:rsidRDefault="004F4723" w:rsidP="004F4723">
      <w:pPr>
        <w:shd w:val="clear" w:color="auto" w:fill="FFFFFF" w:themeFill="background1"/>
      </w:pPr>
      <w:r w:rsidRPr="7CF47B99">
        <w:rPr>
          <w:rFonts w:ascii="Montserrat" w:eastAsia="Montserrat" w:hAnsi="Montserrat" w:cs="Montserrat"/>
          <w:sz w:val="21"/>
          <w:szCs w:val="21"/>
        </w:rPr>
        <w:lastRenderedPageBreak/>
        <w:t xml:space="preserve">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gramStart"/>
      <w:r w:rsidRPr="7CF47B99">
        <w:rPr>
          <w:rFonts w:ascii="Montserrat" w:eastAsia="Montserrat" w:hAnsi="Montserrat" w:cs="Montserrat"/>
          <w:sz w:val="21"/>
          <w:szCs w:val="21"/>
        </w:rPr>
        <w:t>for(</w:t>
      </w:r>
      <w:proofErr w:type="spellStart"/>
      <w:proofErr w:type="gramEnd"/>
      <w:r w:rsidRPr="7CF47B99">
        <w:rPr>
          <w:rFonts w:ascii="Montserrat" w:eastAsia="Montserrat" w:hAnsi="Montserrat" w:cs="Montserrat"/>
          <w:sz w:val="21"/>
          <w:szCs w:val="21"/>
        </w:rPr>
        <w:t>Appointment__c</w:t>
      </w:r>
      <w:proofErr w:type="spellEnd"/>
      <w:r w:rsidRPr="7CF47B99">
        <w:rPr>
          <w:rFonts w:ascii="Montserrat" w:eastAsia="Montserrat" w:hAnsi="Montserrat" w:cs="Montserrat"/>
          <w:sz w:val="21"/>
          <w:szCs w:val="21"/>
        </w:rPr>
        <w:t xml:space="preserve"> app : </w:t>
      </w:r>
      <w:proofErr w:type="spellStart"/>
      <w:r w:rsidRPr="7CF47B99">
        <w:rPr>
          <w:rFonts w:ascii="Montserrat" w:eastAsia="Montserrat" w:hAnsi="Montserrat" w:cs="Montserrat"/>
          <w:sz w:val="21"/>
          <w:szCs w:val="21"/>
        </w:rPr>
        <w:t>listApp</w:t>
      </w:r>
      <w:proofErr w:type="spellEnd"/>
      <w:r w:rsidRPr="7CF47B99">
        <w:rPr>
          <w:rFonts w:ascii="Montserrat" w:eastAsia="Montserrat" w:hAnsi="Montserrat" w:cs="Montserrat"/>
          <w:sz w:val="21"/>
          <w:szCs w:val="21"/>
        </w:rPr>
        <w:t>){</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gramStart"/>
      <w:r w:rsidRPr="7CF47B99">
        <w:rPr>
          <w:rFonts w:ascii="Montserrat" w:eastAsia="Montserrat" w:hAnsi="Montserrat" w:cs="Montserrat"/>
          <w:sz w:val="21"/>
          <w:szCs w:val="21"/>
        </w:rPr>
        <w:t>if(</w:t>
      </w:r>
      <w:proofErr w:type="spellStart"/>
      <w:proofErr w:type="gramEnd"/>
      <w:r w:rsidRPr="7CF47B99">
        <w:rPr>
          <w:rFonts w:ascii="Montserrat" w:eastAsia="Montserrat" w:hAnsi="Montserrat" w:cs="Montserrat"/>
          <w:sz w:val="21"/>
          <w:szCs w:val="21"/>
        </w:rPr>
        <w:t>app.Maintenance_service__c</w:t>
      </w:r>
      <w:proofErr w:type="spellEnd"/>
      <w:r w:rsidRPr="7CF47B99">
        <w:rPr>
          <w:rFonts w:ascii="Montserrat" w:eastAsia="Montserrat" w:hAnsi="Montserrat" w:cs="Montserrat"/>
          <w:sz w:val="21"/>
          <w:szCs w:val="21"/>
        </w:rPr>
        <w:t xml:space="preserve"> == true &amp;&amp; </w:t>
      </w:r>
      <w:proofErr w:type="spellStart"/>
      <w:r w:rsidRPr="7CF47B99">
        <w:rPr>
          <w:rFonts w:ascii="Montserrat" w:eastAsia="Montserrat" w:hAnsi="Montserrat" w:cs="Montserrat"/>
          <w:sz w:val="21"/>
          <w:szCs w:val="21"/>
        </w:rPr>
        <w:t>app.Repairs__c</w:t>
      </w:r>
      <w:proofErr w:type="spellEnd"/>
      <w:r w:rsidRPr="7CF47B99">
        <w:rPr>
          <w:rFonts w:ascii="Montserrat" w:eastAsia="Montserrat" w:hAnsi="Montserrat" w:cs="Montserrat"/>
          <w:sz w:val="21"/>
          <w:szCs w:val="21"/>
        </w:rPr>
        <w:t xml:space="preserve"> == true &amp;&amp; </w:t>
      </w:r>
      <w:proofErr w:type="spellStart"/>
      <w:r w:rsidRPr="7CF47B99">
        <w:rPr>
          <w:rFonts w:ascii="Montserrat" w:eastAsia="Montserrat" w:hAnsi="Montserrat" w:cs="Montserrat"/>
          <w:sz w:val="21"/>
          <w:szCs w:val="21"/>
        </w:rPr>
        <w:t>app.Replacement_Parts__c</w:t>
      </w:r>
      <w:proofErr w:type="spellEnd"/>
      <w:r w:rsidRPr="7CF47B99">
        <w:rPr>
          <w:rFonts w:ascii="Montserrat" w:eastAsia="Montserrat" w:hAnsi="Montserrat" w:cs="Montserrat"/>
          <w:sz w:val="21"/>
          <w:szCs w:val="21"/>
        </w:rPr>
        <w:t xml:space="preserve"> == true){</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spellStart"/>
      <w:r w:rsidRPr="7CF47B99">
        <w:rPr>
          <w:rFonts w:ascii="Montserrat" w:eastAsia="Montserrat" w:hAnsi="Montserrat" w:cs="Montserrat"/>
          <w:sz w:val="21"/>
          <w:szCs w:val="21"/>
        </w:rPr>
        <w:t>app.Service_Amount__c</w:t>
      </w:r>
      <w:proofErr w:type="spellEnd"/>
      <w:r w:rsidRPr="7CF47B99">
        <w:rPr>
          <w:rFonts w:ascii="Montserrat" w:eastAsia="Montserrat" w:hAnsi="Montserrat" w:cs="Montserrat"/>
          <w:sz w:val="21"/>
          <w:szCs w:val="21"/>
        </w:rPr>
        <w:t xml:space="preserve"> = 10000;</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gramStart"/>
      <w:r w:rsidRPr="7CF47B99">
        <w:rPr>
          <w:rFonts w:ascii="Montserrat" w:eastAsia="Montserrat" w:hAnsi="Montserrat" w:cs="Montserrat"/>
          <w:sz w:val="21"/>
          <w:szCs w:val="21"/>
        </w:rPr>
        <w:t>else</w:t>
      </w:r>
      <w:proofErr w:type="gramEnd"/>
      <w:r w:rsidRPr="7CF47B99">
        <w:rPr>
          <w:rFonts w:ascii="Montserrat" w:eastAsia="Montserrat" w:hAnsi="Montserrat" w:cs="Montserrat"/>
          <w:sz w:val="21"/>
          <w:szCs w:val="21"/>
        </w:rPr>
        <w:t xml:space="preserve"> if(</w:t>
      </w:r>
      <w:proofErr w:type="spellStart"/>
      <w:r w:rsidRPr="7CF47B99">
        <w:rPr>
          <w:rFonts w:ascii="Montserrat" w:eastAsia="Montserrat" w:hAnsi="Montserrat" w:cs="Montserrat"/>
          <w:sz w:val="21"/>
          <w:szCs w:val="21"/>
        </w:rPr>
        <w:t>app.Maintenance_service__c</w:t>
      </w:r>
      <w:proofErr w:type="spellEnd"/>
      <w:r w:rsidRPr="7CF47B99">
        <w:rPr>
          <w:rFonts w:ascii="Montserrat" w:eastAsia="Montserrat" w:hAnsi="Montserrat" w:cs="Montserrat"/>
          <w:sz w:val="21"/>
          <w:szCs w:val="21"/>
        </w:rPr>
        <w:t xml:space="preserve"> == true &amp;&amp; </w:t>
      </w:r>
      <w:proofErr w:type="spellStart"/>
      <w:r w:rsidRPr="7CF47B99">
        <w:rPr>
          <w:rFonts w:ascii="Montserrat" w:eastAsia="Montserrat" w:hAnsi="Montserrat" w:cs="Montserrat"/>
          <w:sz w:val="21"/>
          <w:szCs w:val="21"/>
        </w:rPr>
        <w:t>app.Repairs__c</w:t>
      </w:r>
      <w:proofErr w:type="spellEnd"/>
      <w:r w:rsidRPr="7CF47B99">
        <w:rPr>
          <w:rFonts w:ascii="Montserrat" w:eastAsia="Montserrat" w:hAnsi="Montserrat" w:cs="Montserrat"/>
          <w:sz w:val="21"/>
          <w:szCs w:val="21"/>
        </w:rPr>
        <w:t xml:space="preserve"> == true){</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spellStart"/>
      <w:r w:rsidRPr="7CF47B99">
        <w:rPr>
          <w:rFonts w:ascii="Montserrat" w:eastAsia="Montserrat" w:hAnsi="Montserrat" w:cs="Montserrat"/>
          <w:sz w:val="21"/>
          <w:szCs w:val="21"/>
        </w:rPr>
        <w:t>app.Service_Amount__c</w:t>
      </w:r>
      <w:proofErr w:type="spellEnd"/>
      <w:r w:rsidRPr="7CF47B99">
        <w:rPr>
          <w:rFonts w:ascii="Montserrat" w:eastAsia="Montserrat" w:hAnsi="Montserrat" w:cs="Montserrat"/>
          <w:sz w:val="21"/>
          <w:szCs w:val="21"/>
        </w:rPr>
        <w:t xml:space="preserve"> = 5000;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gramStart"/>
      <w:r w:rsidRPr="7CF47B99">
        <w:rPr>
          <w:rFonts w:ascii="Montserrat" w:eastAsia="Montserrat" w:hAnsi="Montserrat" w:cs="Montserrat"/>
          <w:sz w:val="21"/>
          <w:szCs w:val="21"/>
        </w:rPr>
        <w:t>else</w:t>
      </w:r>
      <w:proofErr w:type="gramEnd"/>
      <w:r w:rsidRPr="7CF47B99">
        <w:rPr>
          <w:rFonts w:ascii="Montserrat" w:eastAsia="Montserrat" w:hAnsi="Montserrat" w:cs="Montserrat"/>
          <w:sz w:val="21"/>
          <w:szCs w:val="21"/>
        </w:rPr>
        <w:t xml:space="preserve"> if(</w:t>
      </w:r>
      <w:proofErr w:type="spellStart"/>
      <w:r w:rsidRPr="7CF47B99">
        <w:rPr>
          <w:rFonts w:ascii="Montserrat" w:eastAsia="Montserrat" w:hAnsi="Montserrat" w:cs="Montserrat"/>
          <w:sz w:val="21"/>
          <w:szCs w:val="21"/>
        </w:rPr>
        <w:t>app.Maintenance_service__c</w:t>
      </w:r>
      <w:proofErr w:type="spellEnd"/>
      <w:r w:rsidRPr="7CF47B99">
        <w:rPr>
          <w:rFonts w:ascii="Montserrat" w:eastAsia="Montserrat" w:hAnsi="Montserrat" w:cs="Montserrat"/>
          <w:sz w:val="21"/>
          <w:szCs w:val="21"/>
        </w:rPr>
        <w:t xml:space="preserve"> == true &amp;&amp; </w:t>
      </w:r>
      <w:proofErr w:type="spellStart"/>
      <w:r w:rsidRPr="7CF47B99">
        <w:rPr>
          <w:rFonts w:ascii="Montserrat" w:eastAsia="Montserrat" w:hAnsi="Montserrat" w:cs="Montserrat"/>
          <w:sz w:val="21"/>
          <w:szCs w:val="21"/>
        </w:rPr>
        <w:t>app.Replacement_Parts__c</w:t>
      </w:r>
      <w:proofErr w:type="spellEnd"/>
      <w:r w:rsidRPr="7CF47B99">
        <w:rPr>
          <w:rFonts w:ascii="Montserrat" w:eastAsia="Montserrat" w:hAnsi="Montserrat" w:cs="Montserrat"/>
          <w:sz w:val="21"/>
          <w:szCs w:val="21"/>
        </w:rPr>
        <w:t xml:space="preserve"> == true){</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spellStart"/>
      <w:r w:rsidRPr="7CF47B99">
        <w:rPr>
          <w:rFonts w:ascii="Montserrat" w:eastAsia="Montserrat" w:hAnsi="Montserrat" w:cs="Montserrat"/>
          <w:sz w:val="21"/>
          <w:szCs w:val="21"/>
        </w:rPr>
        <w:t>app.Service_Amount__c</w:t>
      </w:r>
      <w:proofErr w:type="spellEnd"/>
      <w:r w:rsidRPr="7CF47B99">
        <w:rPr>
          <w:rFonts w:ascii="Montserrat" w:eastAsia="Montserrat" w:hAnsi="Montserrat" w:cs="Montserrat"/>
          <w:sz w:val="21"/>
          <w:szCs w:val="21"/>
        </w:rPr>
        <w:t xml:space="preserve"> = 8000;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gramStart"/>
      <w:r w:rsidRPr="7CF47B99">
        <w:rPr>
          <w:rFonts w:ascii="Montserrat" w:eastAsia="Montserrat" w:hAnsi="Montserrat" w:cs="Montserrat"/>
          <w:sz w:val="21"/>
          <w:szCs w:val="21"/>
        </w:rPr>
        <w:t>else</w:t>
      </w:r>
      <w:proofErr w:type="gramEnd"/>
      <w:r w:rsidRPr="7CF47B99">
        <w:rPr>
          <w:rFonts w:ascii="Montserrat" w:eastAsia="Montserrat" w:hAnsi="Montserrat" w:cs="Montserrat"/>
          <w:sz w:val="21"/>
          <w:szCs w:val="21"/>
        </w:rPr>
        <w:t xml:space="preserve"> if(</w:t>
      </w:r>
      <w:proofErr w:type="spellStart"/>
      <w:r w:rsidRPr="7CF47B99">
        <w:rPr>
          <w:rFonts w:ascii="Montserrat" w:eastAsia="Montserrat" w:hAnsi="Montserrat" w:cs="Montserrat"/>
          <w:sz w:val="21"/>
          <w:szCs w:val="21"/>
        </w:rPr>
        <w:t>app.Repairs__c</w:t>
      </w:r>
      <w:proofErr w:type="spellEnd"/>
      <w:r w:rsidRPr="7CF47B99">
        <w:rPr>
          <w:rFonts w:ascii="Montserrat" w:eastAsia="Montserrat" w:hAnsi="Montserrat" w:cs="Montserrat"/>
          <w:sz w:val="21"/>
          <w:szCs w:val="21"/>
        </w:rPr>
        <w:t xml:space="preserve"> == true &amp;&amp; </w:t>
      </w:r>
      <w:proofErr w:type="spellStart"/>
      <w:r w:rsidRPr="7CF47B99">
        <w:rPr>
          <w:rFonts w:ascii="Montserrat" w:eastAsia="Montserrat" w:hAnsi="Montserrat" w:cs="Montserrat"/>
          <w:sz w:val="21"/>
          <w:szCs w:val="21"/>
        </w:rPr>
        <w:t>app.Replacement_Parts__c</w:t>
      </w:r>
      <w:proofErr w:type="spellEnd"/>
      <w:r w:rsidRPr="7CF47B99">
        <w:rPr>
          <w:rFonts w:ascii="Montserrat" w:eastAsia="Montserrat" w:hAnsi="Montserrat" w:cs="Montserrat"/>
          <w:sz w:val="21"/>
          <w:szCs w:val="21"/>
        </w:rPr>
        <w:t xml:space="preserve"> == true){</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spellStart"/>
      <w:r w:rsidRPr="7CF47B99">
        <w:rPr>
          <w:rFonts w:ascii="Montserrat" w:eastAsia="Montserrat" w:hAnsi="Montserrat" w:cs="Montserrat"/>
          <w:sz w:val="21"/>
          <w:szCs w:val="21"/>
        </w:rPr>
        <w:t>app.Service_Amount__c</w:t>
      </w:r>
      <w:proofErr w:type="spellEnd"/>
      <w:r w:rsidRPr="7CF47B99">
        <w:rPr>
          <w:rFonts w:ascii="Montserrat" w:eastAsia="Montserrat" w:hAnsi="Montserrat" w:cs="Montserrat"/>
          <w:sz w:val="21"/>
          <w:szCs w:val="21"/>
        </w:rPr>
        <w:t xml:space="preserve"> = 7000;</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gramStart"/>
      <w:r w:rsidRPr="7CF47B99">
        <w:rPr>
          <w:rFonts w:ascii="Montserrat" w:eastAsia="Montserrat" w:hAnsi="Montserrat" w:cs="Montserrat"/>
          <w:sz w:val="21"/>
          <w:szCs w:val="21"/>
        </w:rPr>
        <w:t>else</w:t>
      </w:r>
      <w:proofErr w:type="gramEnd"/>
      <w:r w:rsidRPr="7CF47B99">
        <w:rPr>
          <w:rFonts w:ascii="Montserrat" w:eastAsia="Montserrat" w:hAnsi="Montserrat" w:cs="Montserrat"/>
          <w:sz w:val="21"/>
          <w:szCs w:val="21"/>
        </w:rPr>
        <w:t xml:space="preserve"> if(</w:t>
      </w:r>
      <w:proofErr w:type="spellStart"/>
      <w:r w:rsidRPr="7CF47B99">
        <w:rPr>
          <w:rFonts w:ascii="Montserrat" w:eastAsia="Montserrat" w:hAnsi="Montserrat" w:cs="Montserrat"/>
          <w:sz w:val="21"/>
          <w:szCs w:val="21"/>
        </w:rPr>
        <w:t>app.Maintenance_service__c</w:t>
      </w:r>
      <w:proofErr w:type="spellEnd"/>
      <w:r w:rsidRPr="7CF47B99">
        <w:rPr>
          <w:rFonts w:ascii="Montserrat" w:eastAsia="Montserrat" w:hAnsi="Montserrat" w:cs="Montserrat"/>
          <w:sz w:val="21"/>
          <w:szCs w:val="21"/>
        </w:rPr>
        <w:t xml:space="preserve"> == true){</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spellStart"/>
      <w:r w:rsidRPr="7CF47B99">
        <w:rPr>
          <w:rFonts w:ascii="Montserrat" w:eastAsia="Montserrat" w:hAnsi="Montserrat" w:cs="Montserrat"/>
          <w:sz w:val="21"/>
          <w:szCs w:val="21"/>
        </w:rPr>
        <w:t>app.Service_Amount__c</w:t>
      </w:r>
      <w:proofErr w:type="spellEnd"/>
      <w:r w:rsidRPr="7CF47B99">
        <w:rPr>
          <w:rFonts w:ascii="Montserrat" w:eastAsia="Montserrat" w:hAnsi="Montserrat" w:cs="Montserrat"/>
          <w:sz w:val="21"/>
          <w:szCs w:val="21"/>
        </w:rPr>
        <w:t xml:space="preserve"> = 2000;</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gramStart"/>
      <w:r w:rsidRPr="7CF47B99">
        <w:rPr>
          <w:rFonts w:ascii="Montserrat" w:eastAsia="Montserrat" w:hAnsi="Montserrat" w:cs="Montserrat"/>
          <w:sz w:val="21"/>
          <w:szCs w:val="21"/>
        </w:rPr>
        <w:t>else</w:t>
      </w:r>
      <w:proofErr w:type="gramEnd"/>
      <w:r w:rsidRPr="7CF47B99">
        <w:rPr>
          <w:rFonts w:ascii="Montserrat" w:eastAsia="Montserrat" w:hAnsi="Montserrat" w:cs="Montserrat"/>
          <w:sz w:val="21"/>
          <w:szCs w:val="21"/>
        </w:rPr>
        <w:t xml:space="preserve"> if(</w:t>
      </w:r>
      <w:proofErr w:type="spellStart"/>
      <w:r w:rsidRPr="7CF47B99">
        <w:rPr>
          <w:rFonts w:ascii="Montserrat" w:eastAsia="Montserrat" w:hAnsi="Montserrat" w:cs="Montserrat"/>
          <w:sz w:val="21"/>
          <w:szCs w:val="21"/>
        </w:rPr>
        <w:t>app.Repairs__c</w:t>
      </w:r>
      <w:proofErr w:type="spellEnd"/>
      <w:r w:rsidRPr="7CF47B99">
        <w:rPr>
          <w:rFonts w:ascii="Montserrat" w:eastAsia="Montserrat" w:hAnsi="Montserrat" w:cs="Montserrat"/>
          <w:sz w:val="21"/>
          <w:szCs w:val="21"/>
        </w:rPr>
        <w:t xml:space="preserve"> == true){</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spellStart"/>
      <w:r w:rsidRPr="7CF47B99">
        <w:rPr>
          <w:rFonts w:ascii="Montserrat" w:eastAsia="Montserrat" w:hAnsi="Montserrat" w:cs="Montserrat"/>
          <w:sz w:val="21"/>
          <w:szCs w:val="21"/>
        </w:rPr>
        <w:t>app.Service_Amount__c</w:t>
      </w:r>
      <w:proofErr w:type="spellEnd"/>
      <w:r w:rsidRPr="7CF47B99">
        <w:rPr>
          <w:rFonts w:ascii="Montserrat" w:eastAsia="Montserrat" w:hAnsi="Montserrat" w:cs="Montserrat"/>
          <w:sz w:val="21"/>
          <w:szCs w:val="21"/>
        </w:rPr>
        <w:t xml:space="preserve"> = 3000;</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gramStart"/>
      <w:r w:rsidRPr="7CF47B99">
        <w:rPr>
          <w:rFonts w:ascii="Montserrat" w:eastAsia="Montserrat" w:hAnsi="Montserrat" w:cs="Montserrat"/>
          <w:sz w:val="21"/>
          <w:szCs w:val="21"/>
        </w:rPr>
        <w:t>else</w:t>
      </w:r>
      <w:proofErr w:type="gramEnd"/>
      <w:r w:rsidRPr="7CF47B99">
        <w:rPr>
          <w:rFonts w:ascii="Montserrat" w:eastAsia="Montserrat" w:hAnsi="Montserrat" w:cs="Montserrat"/>
          <w:sz w:val="21"/>
          <w:szCs w:val="21"/>
        </w:rPr>
        <w:t xml:space="preserve"> if(</w:t>
      </w:r>
      <w:proofErr w:type="spellStart"/>
      <w:r w:rsidRPr="7CF47B99">
        <w:rPr>
          <w:rFonts w:ascii="Montserrat" w:eastAsia="Montserrat" w:hAnsi="Montserrat" w:cs="Montserrat"/>
          <w:sz w:val="21"/>
          <w:szCs w:val="21"/>
        </w:rPr>
        <w:t>app.Replacement_Parts__c</w:t>
      </w:r>
      <w:proofErr w:type="spellEnd"/>
      <w:r w:rsidRPr="7CF47B99">
        <w:rPr>
          <w:rFonts w:ascii="Montserrat" w:eastAsia="Montserrat" w:hAnsi="Montserrat" w:cs="Montserrat"/>
          <w:sz w:val="21"/>
          <w:szCs w:val="21"/>
        </w:rPr>
        <w:t xml:space="preserve"> == true){</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spellStart"/>
      <w:r w:rsidRPr="7CF47B99">
        <w:rPr>
          <w:rFonts w:ascii="Montserrat" w:eastAsia="Montserrat" w:hAnsi="Montserrat" w:cs="Montserrat"/>
          <w:sz w:val="21"/>
          <w:szCs w:val="21"/>
        </w:rPr>
        <w:t>app.Service_Amount__c</w:t>
      </w:r>
      <w:proofErr w:type="spellEnd"/>
      <w:r w:rsidRPr="7CF47B99">
        <w:rPr>
          <w:rFonts w:ascii="Montserrat" w:eastAsia="Montserrat" w:hAnsi="Montserrat" w:cs="Montserrat"/>
          <w:sz w:val="21"/>
          <w:szCs w:val="21"/>
        </w:rPr>
        <w:t xml:space="preserve"> = 5000;</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
    <w:p w:rsidR="004F4723" w:rsidRDefault="004F4723" w:rsidP="004F4723">
      <w:pPr>
        <w:shd w:val="clear" w:color="auto" w:fill="FFFFFF" w:themeFill="background1"/>
      </w:pPr>
      <w:r w:rsidRPr="7CF47B99">
        <w:rPr>
          <w:rFonts w:ascii="Montserrat" w:eastAsia="Montserrat" w:hAnsi="Montserrat" w:cs="Montserrat"/>
          <w:sz w:val="21"/>
          <w:szCs w:val="21"/>
        </w:rPr>
        <w:t>}</w:t>
      </w:r>
    </w:p>
    <w:p w:rsidR="004F4723" w:rsidRDefault="004F4723" w:rsidP="004F4723"/>
    <w:p w:rsidR="004F4723" w:rsidRDefault="004F4723" w:rsidP="004F4723">
      <w:pPr>
        <w:rPr>
          <w:rFonts w:ascii="Aptos Display" w:eastAsia="Aptos Display" w:hAnsi="Aptos Display" w:cs="Aptos Display"/>
          <w:sz w:val="36"/>
          <w:szCs w:val="36"/>
        </w:rPr>
      </w:pPr>
      <w:r w:rsidRPr="7CF47B99">
        <w:rPr>
          <w:rFonts w:ascii="Montserrat" w:eastAsia="Montserrat" w:hAnsi="Montserrat" w:cs="Montserrat"/>
          <w:sz w:val="21"/>
          <w:szCs w:val="21"/>
        </w:rPr>
        <w:t xml:space="preserve">Trigger </w:t>
      </w:r>
      <w:proofErr w:type="gramStart"/>
      <w:r w:rsidRPr="7CF47B99">
        <w:rPr>
          <w:rFonts w:ascii="Montserrat" w:eastAsia="Montserrat" w:hAnsi="Montserrat" w:cs="Montserrat"/>
          <w:sz w:val="21"/>
          <w:szCs w:val="21"/>
        </w:rPr>
        <w:t>Handler :</w:t>
      </w:r>
      <w:proofErr w:type="gramEnd"/>
    </w:p>
    <w:p w:rsidR="004F4723" w:rsidRDefault="004F4723" w:rsidP="004F4723">
      <w:pPr>
        <w:pStyle w:val="ListParagraph"/>
        <w:numPr>
          <w:ilvl w:val="0"/>
          <w:numId w:val="11"/>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Name  : </w:t>
      </w:r>
      <w:proofErr w:type="spellStart"/>
      <w:r w:rsidRPr="7CF47B99">
        <w:rPr>
          <w:rFonts w:ascii="Montserrat" w:eastAsia="Montserrat" w:hAnsi="Montserrat" w:cs="Montserrat"/>
          <w:color w:val="35475C"/>
          <w:sz w:val="21"/>
          <w:szCs w:val="21"/>
          <w:lang w:val="en-US"/>
        </w:rPr>
        <w:t>AmountDistribution</w:t>
      </w:r>
      <w:proofErr w:type="spellEnd"/>
    </w:p>
    <w:p w:rsidR="004F4723" w:rsidRDefault="004F4723" w:rsidP="004F4723">
      <w:pPr>
        <w:pStyle w:val="ListParagraph"/>
        <w:numPr>
          <w:ilvl w:val="0"/>
          <w:numId w:val="11"/>
        </w:numPr>
        <w:shd w:val="clear" w:color="auto" w:fill="FFFFFF" w:themeFill="background1"/>
        <w:spacing w:before="210" w:after="210"/>
        <w:rPr>
          <w:rFonts w:ascii="Montserrat" w:eastAsia="Montserrat" w:hAnsi="Montserrat" w:cs="Montserrat"/>
          <w:color w:val="35475C"/>
          <w:sz w:val="21"/>
          <w:szCs w:val="21"/>
          <w:lang w:val="en-US"/>
        </w:rPr>
      </w:pPr>
      <w:proofErr w:type="spellStart"/>
      <w:r w:rsidRPr="7CF47B99">
        <w:rPr>
          <w:rFonts w:ascii="Montserrat" w:eastAsia="Montserrat" w:hAnsi="Montserrat" w:cs="Montserrat"/>
          <w:color w:val="35475C"/>
          <w:sz w:val="21"/>
          <w:szCs w:val="21"/>
          <w:lang w:val="en-US"/>
        </w:rPr>
        <w:t>sObject</w:t>
      </w:r>
      <w:proofErr w:type="spellEnd"/>
      <w:r w:rsidRPr="7CF47B99">
        <w:rPr>
          <w:rFonts w:ascii="Montserrat" w:eastAsia="Montserrat" w:hAnsi="Montserrat" w:cs="Montserrat"/>
          <w:color w:val="35475C"/>
          <w:sz w:val="21"/>
          <w:szCs w:val="21"/>
          <w:lang w:val="en-US"/>
        </w:rPr>
        <w:t xml:space="preserve"> : </w:t>
      </w:r>
      <w:proofErr w:type="spellStart"/>
      <w:r w:rsidRPr="7CF47B99">
        <w:rPr>
          <w:rFonts w:ascii="Montserrat" w:eastAsia="Montserrat" w:hAnsi="Montserrat" w:cs="Montserrat"/>
          <w:color w:val="35475C"/>
          <w:sz w:val="21"/>
          <w:szCs w:val="21"/>
          <w:lang w:val="en-US"/>
        </w:rPr>
        <w:t>Appointment__c</w:t>
      </w:r>
      <w:proofErr w:type="spellEnd"/>
    </w:p>
    <w:p w:rsidR="004F4723" w:rsidRDefault="004F4723" w:rsidP="004F4723">
      <w:pPr>
        <w:shd w:val="clear" w:color="auto" w:fill="FFFFFF" w:themeFill="background1"/>
      </w:pPr>
      <w:r w:rsidRPr="7CF47B99">
        <w:rPr>
          <w:rFonts w:ascii="Montserrat" w:eastAsia="Montserrat" w:hAnsi="Montserrat" w:cs="Montserrat"/>
          <w:sz w:val="21"/>
          <w:szCs w:val="21"/>
        </w:rPr>
        <w:t>Code:</w:t>
      </w:r>
    </w:p>
    <w:p w:rsidR="004F4723" w:rsidRDefault="004F4723" w:rsidP="004F4723"/>
    <w:p w:rsidR="004F4723" w:rsidRDefault="004F4723" w:rsidP="004F4723">
      <w:pPr>
        <w:shd w:val="clear" w:color="auto" w:fill="FFFFFF" w:themeFill="background1"/>
      </w:pPr>
      <w:proofErr w:type="gramStart"/>
      <w:r w:rsidRPr="7CF47B99">
        <w:rPr>
          <w:rFonts w:ascii="Montserrat" w:eastAsia="Montserrat" w:hAnsi="Montserrat" w:cs="Montserrat"/>
          <w:sz w:val="21"/>
          <w:szCs w:val="21"/>
        </w:rPr>
        <w:t>trigger</w:t>
      </w:r>
      <w:proofErr w:type="gramEnd"/>
      <w:r w:rsidRPr="7CF47B99">
        <w:rPr>
          <w:rFonts w:ascii="Montserrat" w:eastAsia="Montserrat" w:hAnsi="Montserrat" w:cs="Montserrat"/>
          <w:sz w:val="21"/>
          <w:szCs w:val="21"/>
        </w:rPr>
        <w:t xml:space="preserve"> </w:t>
      </w:r>
      <w:proofErr w:type="spellStart"/>
      <w:r w:rsidRPr="7CF47B99">
        <w:rPr>
          <w:rFonts w:ascii="Montserrat" w:eastAsia="Montserrat" w:hAnsi="Montserrat" w:cs="Montserrat"/>
          <w:sz w:val="21"/>
          <w:szCs w:val="21"/>
        </w:rPr>
        <w:t>AmountDistribution</w:t>
      </w:r>
      <w:proofErr w:type="spellEnd"/>
      <w:r w:rsidRPr="7CF47B99">
        <w:rPr>
          <w:rFonts w:ascii="Montserrat" w:eastAsia="Montserrat" w:hAnsi="Montserrat" w:cs="Montserrat"/>
          <w:sz w:val="21"/>
          <w:szCs w:val="21"/>
        </w:rPr>
        <w:t xml:space="preserve"> on </w:t>
      </w:r>
      <w:proofErr w:type="spellStart"/>
      <w:r w:rsidRPr="7CF47B99">
        <w:rPr>
          <w:rFonts w:ascii="Montserrat" w:eastAsia="Montserrat" w:hAnsi="Montserrat" w:cs="Montserrat"/>
          <w:sz w:val="21"/>
          <w:szCs w:val="21"/>
        </w:rPr>
        <w:t>Appointment__c</w:t>
      </w:r>
      <w:proofErr w:type="spellEnd"/>
      <w:r w:rsidRPr="7CF47B99">
        <w:rPr>
          <w:rFonts w:ascii="Montserrat" w:eastAsia="Montserrat" w:hAnsi="Montserrat" w:cs="Montserrat"/>
          <w:sz w:val="21"/>
          <w:szCs w:val="21"/>
        </w:rPr>
        <w:t xml:space="preserve"> (before insert, before update)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gramStart"/>
      <w:r w:rsidRPr="7CF47B99">
        <w:rPr>
          <w:rFonts w:ascii="Montserrat" w:eastAsia="Montserrat" w:hAnsi="Montserrat" w:cs="Montserrat"/>
          <w:sz w:val="21"/>
          <w:szCs w:val="21"/>
        </w:rPr>
        <w:t>if(</w:t>
      </w:r>
      <w:proofErr w:type="spellStart"/>
      <w:proofErr w:type="gramEnd"/>
      <w:r w:rsidRPr="7CF47B99">
        <w:rPr>
          <w:rFonts w:ascii="Montserrat" w:eastAsia="Montserrat" w:hAnsi="Montserrat" w:cs="Montserrat"/>
          <w:sz w:val="21"/>
          <w:szCs w:val="21"/>
        </w:rPr>
        <w:t>trigger.isbefore</w:t>
      </w:r>
      <w:proofErr w:type="spellEnd"/>
      <w:r w:rsidRPr="7CF47B99">
        <w:rPr>
          <w:rFonts w:ascii="Montserrat" w:eastAsia="Montserrat" w:hAnsi="Montserrat" w:cs="Montserrat"/>
          <w:sz w:val="21"/>
          <w:szCs w:val="21"/>
        </w:rPr>
        <w:t xml:space="preserve"> &amp;&amp; </w:t>
      </w:r>
      <w:proofErr w:type="spellStart"/>
      <w:r w:rsidRPr="7CF47B99">
        <w:rPr>
          <w:rFonts w:ascii="Montserrat" w:eastAsia="Montserrat" w:hAnsi="Montserrat" w:cs="Montserrat"/>
          <w:sz w:val="21"/>
          <w:szCs w:val="21"/>
        </w:rPr>
        <w:t>trigger.isinsert</w:t>
      </w:r>
      <w:proofErr w:type="spellEnd"/>
      <w:r w:rsidRPr="7CF47B99">
        <w:rPr>
          <w:rFonts w:ascii="Montserrat" w:eastAsia="Montserrat" w:hAnsi="Montserrat" w:cs="Montserrat"/>
          <w:sz w:val="21"/>
          <w:szCs w:val="21"/>
        </w:rPr>
        <w:t xml:space="preserve"> || </w:t>
      </w:r>
      <w:proofErr w:type="spellStart"/>
      <w:r w:rsidRPr="7CF47B99">
        <w:rPr>
          <w:rFonts w:ascii="Montserrat" w:eastAsia="Montserrat" w:hAnsi="Montserrat" w:cs="Montserrat"/>
          <w:sz w:val="21"/>
          <w:szCs w:val="21"/>
        </w:rPr>
        <w:t>trigger.isupdate</w:t>
      </w:r>
      <w:proofErr w:type="spellEnd"/>
      <w:r w:rsidRPr="7CF47B99">
        <w:rPr>
          <w:rFonts w:ascii="Montserrat" w:eastAsia="Montserrat" w:hAnsi="Montserrat" w:cs="Montserrat"/>
          <w:sz w:val="21"/>
          <w:szCs w:val="21"/>
        </w:rPr>
        <w:t>){</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roofErr w:type="spellStart"/>
      <w:proofErr w:type="gramStart"/>
      <w:r w:rsidRPr="7CF47B99">
        <w:rPr>
          <w:rFonts w:ascii="Montserrat" w:eastAsia="Montserrat" w:hAnsi="Montserrat" w:cs="Montserrat"/>
          <w:sz w:val="21"/>
          <w:szCs w:val="21"/>
        </w:rPr>
        <w:t>AmountDistributionHandler.amountDist</w:t>
      </w:r>
      <w:proofErr w:type="spellEnd"/>
      <w:r w:rsidRPr="7CF47B99">
        <w:rPr>
          <w:rFonts w:ascii="Montserrat" w:eastAsia="Montserrat" w:hAnsi="Montserrat" w:cs="Montserrat"/>
          <w:sz w:val="21"/>
          <w:szCs w:val="21"/>
        </w:rPr>
        <w:t>(</w:t>
      </w:r>
      <w:proofErr w:type="spellStart"/>
      <w:proofErr w:type="gramEnd"/>
      <w:r w:rsidRPr="7CF47B99">
        <w:rPr>
          <w:rFonts w:ascii="Montserrat" w:eastAsia="Montserrat" w:hAnsi="Montserrat" w:cs="Montserrat"/>
          <w:sz w:val="21"/>
          <w:szCs w:val="21"/>
        </w:rPr>
        <w:t>trigger.new</w:t>
      </w:r>
      <w:proofErr w:type="spellEnd"/>
      <w:r w:rsidRPr="7CF47B99">
        <w:rPr>
          <w:rFonts w:ascii="Montserrat" w:eastAsia="Montserrat" w:hAnsi="Montserrat" w:cs="Montserrat"/>
          <w:sz w:val="21"/>
          <w:szCs w:val="21"/>
        </w:rPr>
        <w:t>);</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
    <w:p w:rsidR="004F4723" w:rsidRDefault="004F4723" w:rsidP="004F4723">
      <w:pPr>
        <w:shd w:val="clear" w:color="auto" w:fill="FFFFFF" w:themeFill="background1"/>
      </w:pPr>
      <w:r w:rsidRPr="7CF47B99">
        <w:rPr>
          <w:rFonts w:ascii="Montserrat" w:eastAsia="Montserrat" w:hAnsi="Montserrat" w:cs="Montserrat"/>
          <w:sz w:val="21"/>
          <w:szCs w:val="21"/>
        </w:rPr>
        <w:t xml:space="preserve">    }</w:t>
      </w:r>
    </w:p>
    <w:p w:rsidR="004F4723" w:rsidRDefault="004F4723" w:rsidP="004F4723"/>
    <w:p w:rsidR="004F4723" w:rsidRDefault="004F4723" w:rsidP="004F4723">
      <w:pPr>
        <w:shd w:val="clear" w:color="auto" w:fill="FFFFFF" w:themeFill="background1"/>
      </w:pPr>
      <w:r w:rsidRPr="7CF47B99">
        <w:rPr>
          <w:rFonts w:ascii="Montserrat" w:eastAsia="Montserrat" w:hAnsi="Montserrat" w:cs="Montserrat"/>
          <w:sz w:val="21"/>
          <w:szCs w:val="21"/>
        </w:rPr>
        <w:t>}</w:t>
      </w:r>
    </w:p>
    <w:p w:rsidR="004F4723" w:rsidRDefault="004F4723" w:rsidP="004F4723">
      <w:pPr>
        <w:pStyle w:val="ListParagraph"/>
        <w:numPr>
          <w:ilvl w:val="0"/>
          <w:numId w:val="31"/>
        </w:numPr>
      </w:pPr>
      <w:proofErr w:type="spellStart"/>
      <w:r w:rsidRPr="7DFAF996">
        <w:rPr>
          <w:rFonts w:ascii="Aptos Display" w:eastAsia="Aptos Display" w:hAnsi="Aptos Display" w:cs="Aptos Display"/>
          <w:b/>
          <w:bCs/>
          <w:sz w:val="32"/>
          <w:szCs w:val="32"/>
          <w:lang w:val="en-US"/>
        </w:rPr>
        <w:lastRenderedPageBreak/>
        <w:t>AmountDistributionHandler.apxc</w:t>
      </w:r>
      <w:proofErr w:type="spellEnd"/>
      <w:r w:rsidRPr="7DFAF996">
        <w:rPr>
          <w:rFonts w:ascii="Aptos Display" w:eastAsia="Aptos Display" w:hAnsi="Aptos Display" w:cs="Aptos Display"/>
          <w:b/>
          <w:bCs/>
          <w:sz w:val="32"/>
          <w:szCs w:val="32"/>
          <w:lang w:val="en-US"/>
        </w:rPr>
        <w:t xml:space="preserve"> (Class) </w:t>
      </w:r>
      <w:r>
        <w:rPr>
          <w:noProof/>
          <w:lang w:val="en-IN" w:eastAsia="en-IN"/>
        </w:rPr>
        <w:drawing>
          <wp:inline distT="0" distB="0" distL="0" distR="0" wp14:anchorId="56717E71" wp14:editId="5B0CA25F">
            <wp:extent cx="5495924" cy="2914650"/>
            <wp:effectExtent l="0" t="0" r="0" b="0"/>
            <wp:docPr id="546501987" name="Picture 5465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95924" cy="2914650"/>
                    </a:xfrm>
                    <a:prstGeom prst="rect">
                      <a:avLst/>
                    </a:prstGeom>
                  </pic:spPr>
                </pic:pic>
              </a:graphicData>
            </a:graphic>
          </wp:inline>
        </w:drawing>
      </w:r>
      <w:r>
        <w:rPr>
          <w:noProof/>
          <w:lang w:val="en-IN" w:eastAsia="en-IN"/>
        </w:rPr>
        <w:drawing>
          <wp:inline distT="0" distB="0" distL="0" distR="0" wp14:anchorId="0EBE07E2" wp14:editId="2B4115C3">
            <wp:extent cx="5495924" cy="2847975"/>
            <wp:effectExtent l="0" t="0" r="0" b="0"/>
            <wp:docPr id="2012183243" name="Picture 201218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95924" cy="2847975"/>
                    </a:xfrm>
                    <a:prstGeom prst="rect">
                      <a:avLst/>
                    </a:prstGeom>
                  </pic:spPr>
                </pic:pic>
              </a:graphicData>
            </a:graphic>
          </wp:inline>
        </w:drawing>
      </w:r>
    </w:p>
    <w:p w:rsidR="004F4723" w:rsidRDefault="004F4723" w:rsidP="004F4723">
      <w:pPr>
        <w:pStyle w:val="ListParagraph"/>
        <w:numPr>
          <w:ilvl w:val="0"/>
          <w:numId w:val="31"/>
        </w:numPr>
        <w:rPr>
          <w:rFonts w:ascii="Aptos Display" w:eastAsia="Aptos Display" w:hAnsi="Aptos Display" w:cs="Aptos Display"/>
          <w:b/>
          <w:bCs/>
          <w:sz w:val="32"/>
          <w:szCs w:val="32"/>
          <w:lang w:val="en-US"/>
        </w:rPr>
      </w:pPr>
      <w:proofErr w:type="spellStart"/>
      <w:r w:rsidRPr="7DFAF996">
        <w:rPr>
          <w:rFonts w:ascii="Aptos Display" w:eastAsia="Aptos Display" w:hAnsi="Aptos Display" w:cs="Aptos Display"/>
          <w:b/>
          <w:bCs/>
          <w:sz w:val="32"/>
          <w:szCs w:val="32"/>
          <w:lang w:val="en-US"/>
        </w:rPr>
        <w:t>AmountDistribution.apxt</w:t>
      </w:r>
      <w:proofErr w:type="spellEnd"/>
      <w:r w:rsidRPr="7DFAF996">
        <w:rPr>
          <w:rFonts w:ascii="Aptos Display" w:eastAsia="Aptos Display" w:hAnsi="Aptos Display" w:cs="Aptos Display"/>
          <w:b/>
          <w:bCs/>
          <w:sz w:val="32"/>
          <w:szCs w:val="32"/>
          <w:lang w:val="en-US"/>
        </w:rPr>
        <w:t xml:space="preserve"> (Trigger)</w:t>
      </w:r>
    </w:p>
    <w:p w:rsidR="004F4723" w:rsidRDefault="004F4723" w:rsidP="004F4723">
      <w:r>
        <w:rPr>
          <w:noProof/>
          <w:lang w:val="en-IN" w:eastAsia="en-IN"/>
        </w:rPr>
        <w:drawing>
          <wp:inline distT="0" distB="0" distL="0" distR="0" wp14:anchorId="5EA1E830" wp14:editId="045560B1">
            <wp:extent cx="5724524" cy="2895600"/>
            <wp:effectExtent l="0" t="0" r="0" b="0"/>
            <wp:docPr id="1352068178" name="Picture 1352068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p>
    <w:p w:rsidR="004F4723" w:rsidRDefault="004F4723" w:rsidP="004F4723">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color w:val="00B0F0"/>
          <w:sz w:val="40"/>
          <w:szCs w:val="40"/>
        </w:rPr>
        <w:lastRenderedPageBreak/>
        <w:t>Activity – 15</w:t>
      </w:r>
    </w:p>
    <w:p w:rsidR="004F4723" w:rsidRDefault="004F4723" w:rsidP="004F4723">
      <w:pPr>
        <w:rPr>
          <w:rFonts w:ascii="Aptos Display" w:eastAsia="Aptos Display" w:hAnsi="Aptos Display" w:cs="Aptos Display"/>
          <w:b/>
          <w:bCs/>
          <w:sz w:val="36"/>
          <w:szCs w:val="36"/>
        </w:rPr>
      </w:pPr>
      <w:r w:rsidRPr="23F5238C">
        <w:rPr>
          <w:rFonts w:ascii="Aptos Display" w:eastAsia="Aptos Display" w:hAnsi="Aptos Display" w:cs="Aptos Display"/>
          <w:b/>
          <w:bCs/>
          <w:sz w:val="36"/>
          <w:szCs w:val="36"/>
        </w:rPr>
        <w:t xml:space="preserve"> Reports</w:t>
      </w:r>
    </w:p>
    <w:p w:rsidR="004F4723" w:rsidRDefault="004F4723" w:rsidP="004F4723">
      <w:pPr>
        <w:pStyle w:val="ListParagraph"/>
        <w:numPr>
          <w:ilvl w:val="0"/>
          <w:numId w:val="30"/>
        </w:numPr>
      </w:pPr>
      <w:r w:rsidRPr="7CF47B99">
        <w:rPr>
          <w:rFonts w:ascii="Aptos Display" w:eastAsia="Aptos Display" w:hAnsi="Aptos Display" w:cs="Aptos Display"/>
          <w:b/>
          <w:bCs/>
          <w:sz w:val="32"/>
          <w:szCs w:val="32"/>
          <w:lang w:val="en-US"/>
        </w:rPr>
        <w:t>Report Folder Creation</w:t>
      </w:r>
    </w:p>
    <w:p w:rsidR="004F4723" w:rsidRDefault="004F4723" w:rsidP="004F4723">
      <w:pPr>
        <w:pStyle w:val="ListParagraph"/>
        <w:numPr>
          <w:ilvl w:val="0"/>
          <w:numId w:val="30"/>
        </w:numPr>
        <w:rPr>
          <w:rFonts w:ascii="Montserrat" w:eastAsia="Montserrat" w:hAnsi="Montserrat" w:cs="Montserrat"/>
          <w:color w:val="35475C"/>
        </w:rPr>
      </w:pPr>
      <w:r w:rsidRPr="69F7E25D">
        <w:rPr>
          <w:rFonts w:ascii="Montserrat" w:eastAsia="Montserrat" w:hAnsi="Montserrat" w:cs="Montserrat"/>
          <w:color w:val="35475C"/>
          <w:sz w:val="21"/>
          <w:szCs w:val="21"/>
        </w:rPr>
        <w:t>Give the Folder label as “Garage Management Folder”, Folder unique name will be auto populated.</w:t>
      </w:r>
    </w:p>
    <w:p w:rsidR="004F4723" w:rsidRDefault="004F4723" w:rsidP="004F4723">
      <w:pPr>
        <w:pStyle w:val="ListParagraph"/>
        <w:numPr>
          <w:ilvl w:val="0"/>
          <w:numId w:val="30"/>
        </w:numPr>
        <w:shd w:val="clear" w:color="auto" w:fill="FFFFFF" w:themeFill="background1"/>
        <w:spacing w:before="68" w:after="0"/>
      </w:pPr>
      <w:r>
        <w:rPr>
          <w:noProof/>
          <w:lang w:val="en-IN" w:eastAsia="en-IN"/>
        </w:rPr>
        <w:drawing>
          <wp:inline distT="0" distB="0" distL="0" distR="0" wp14:anchorId="533735D3" wp14:editId="0818D478">
            <wp:extent cx="5334002" cy="2647950"/>
            <wp:effectExtent l="0" t="0" r="0" b="0"/>
            <wp:docPr id="1435989860" name="Picture 143598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334002" cy="2647950"/>
                    </a:xfrm>
                    <a:prstGeom prst="rect">
                      <a:avLst/>
                    </a:prstGeom>
                  </pic:spPr>
                </pic:pic>
              </a:graphicData>
            </a:graphic>
          </wp:inline>
        </w:drawing>
      </w:r>
    </w:p>
    <w:p w:rsidR="004F4723" w:rsidRDefault="004F4723" w:rsidP="004F4723">
      <w:r w:rsidRPr="7CF47B99">
        <w:rPr>
          <w:rFonts w:ascii="Aptos Display" w:eastAsia="Aptos Display" w:hAnsi="Aptos Display" w:cs="Aptos Display"/>
          <w:b/>
          <w:bCs/>
          <w:sz w:val="32"/>
          <w:szCs w:val="32"/>
        </w:rPr>
        <w:t xml:space="preserve"> </w:t>
      </w:r>
      <w:r>
        <w:rPr>
          <w:noProof/>
          <w:lang w:val="en-IN" w:eastAsia="en-IN"/>
        </w:rPr>
        <w:drawing>
          <wp:inline distT="0" distB="0" distL="0" distR="0" wp14:anchorId="60371F71" wp14:editId="3DBE140F">
            <wp:extent cx="5495924" cy="2514600"/>
            <wp:effectExtent l="0" t="0" r="0" b="0"/>
            <wp:docPr id="1428977732" name="Picture 142897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95924" cy="2514600"/>
                    </a:xfrm>
                    <a:prstGeom prst="rect">
                      <a:avLst/>
                    </a:prstGeom>
                  </pic:spPr>
                </pic:pic>
              </a:graphicData>
            </a:graphic>
          </wp:inline>
        </w:drawing>
      </w:r>
    </w:p>
    <w:p w:rsidR="004F4723" w:rsidRDefault="004F4723" w:rsidP="004F4723">
      <w:pPr>
        <w:pStyle w:val="ListParagraph"/>
        <w:numPr>
          <w:ilvl w:val="0"/>
          <w:numId w:val="30"/>
        </w:numPr>
        <w:rPr>
          <w:rFonts w:ascii="Aptos Display" w:eastAsia="Aptos Display" w:hAnsi="Aptos Display" w:cs="Aptos Display"/>
          <w:b/>
          <w:bCs/>
          <w:lang w:val="en-US"/>
        </w:rPr>
      </w:pPr>
      <w:r>
        <w:rPr>
          <w:noProof/>
          <w:lang w:val="en-IN" w:eastAsia="en-IN"/>
        </w:rPr>
        <w:drawing>
          <wp:inline distT="0" distB="0" distL="0" distR="0" wp14:anchorId="65EA4CF8" wp14:editId="6897BD27">
            <wp:extent cx="5495924" cy="2571750"/>
            <wp:effectExtent l="0" t="0" r="0" b="0"/>
            <wp:docPr id="163058790" name="Picture 16305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95924" cy="2571750"/>
                    </a:xfrm>
                    <a:prstGeom prst="rect">
                      <a:avLst/>
                    </a:prstGeom>
                  </pic:spPr>
                </pic:pic>
              </a:graphicData>
            </a:graphic>
          </wp:inline>
        </w:drawing>
      </w:r>
    </w:p>
    <w:p w:rsidR="004F4723" w:rsidRDefault="004F4723" w:rsidP="004F4723">
      <w:pPr>
        <w:pStyle w:val="ListParagraph"/>
        <w:numPr>
          <w:ilvl w:val="0"/>
          <w:numId w:val="30"/>
        </w:numPr>
        <w:rPr>
          <w:rFonts w:ascii="Aptos Display" w:eastAsia="Aptos Display" w:hAnsi="Aptos Display" w:cs="Aptos Display"/>
          <w:b/>
          <w:bCs/>
          <w:sz w:val="32"/>
          <w:szCs w:val="32"/>
          <w:lang w:val="en-US"/>
        </w:rPr>
      </w:pPr>
      <w:r w:rsidRPr="7CF47B99">
        <w:rPr>
          <w:rFonts w:ascii="Aptos Display" w:eastAsia="Aptos Display" w:hAnsi="Aptos Display" w:cs="Aptos Display"/>
          <w:b/>
          <w:bCs/>
          <w:sz w:val="32"/>
          <w:szCs w:val="32"/>
          <w:lang w:val="en-US"/>
        </w:rPr>
        <w:t>Sharing a folder:</w:t>
      </w:r>
    </w:p>
    <w:p w:rsidR="004F4723" w:rsidRDefault="004F4723" w:rsidP="004F4723">
      <w:pPr>
        <w:pStyle w:val="ListParagraph"/>
        <w:numPr>
          <w:ilvl w:val="0"/>
          <w:numId w:val="30"/>
        </w:numPr>
        <w:rPr>
          <w:rFonts w:ascii="Montserrat" w:eastAsia="Montserrat" w:hAnsi="Montserrat" w:cs="Montserrat"/>
          <w:color w:val="35475C"/>
        </w:rPr>
      </w:pPr>
      <w:r w:rsidRPr="69F7E25D">
        <w:rPr>
          <w:rFonts w:ascii="Montserrat" w:eastAsia="Montserrat" w:hAnsi="Montserrat" w:cs="Montserrat"/>
          <w:color w:val="35475C"/>
          <w:sz w:val="21"/>
          <w:szCs w:val="21"/>
        </w:rPr>
        <w:lastRenderedPageBreak/>
        <w:t>Select the share with as “roles”, in name field search for “manager”, give “view” as access for that role.</w:t>
      </w:r>
    </w:p>
    <w:p w:rsidR="004F4723" w:rsidRDefault="004F4723" w:rsidP="004F4723">
      <w:pPr>
        <w:pStyle w:val="ListParagraph"/>
        <w:numPr>
          <w:ilvl w:val="0"/>
          <w:numId w:val="30"/>
        </w:numPr>
        <w:rPr>
          <w:rFonts w:ascii="Aptos Display" w:eastAsia="Aptos Display" w:hAnsi="Aptos Display" w:cs="Aptos Display"/>
          <w:b/>
          <w:bCs/>
          <w:lang w:val="en-US"/>
        </w:rPr>
      </w:pPr>
      <w:r>
        <w:rPr>
          <w:noProof/>
          <w:lang w:val="en-IN" w:eastAsia="en-IN"/>
        </w:rPr>
        <w:drawing>
          <wp:inline distT="0" distB="0" distL="0" distR="0" wp14:anchorId="7BDF23B9" wp14:editId="3A6A76C7">
            <wp:extent cx="5495924" cy="2571750"/>
            <wp:effectExtent l="0" t="0" r="0" b="0"/>
            <wp:docPr id="752394549" name="Picture 75239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95924" cy="2571750"/>
                    </a:xfrm>
                    <a:prstGeom prst="rect">
                      <a:avLst/>
                    </a:prstGeom>
                  </pic:spPr>
                </pic:pic>
              </a:graphicData>
            </a:graphic>
          </wp:inline>
        </w:drawing>
      </w:r>
    </w:p>
    <w:p w:rsidR="004F4723" w:rsidRDefault="004F4723" w:rsidP="004F4723">
      <w:pPr>
        <w:rPr>
          <w:rFonts w:ascii="Montserrat" w:eastAsia="Montserrat" w:hAnsi="Montserrat" w:cs="Montserrat"/>
          <w:color w:val="35475C"/>
        </w:rPr>
      </w:pPr>
      <w:r>
        <w:t xml:space="preserve">       -   </w:t>
      </w:r>
      <w:r w:rsidRPr="7CF47B99">
        <w:rPr>
          <w:rFonts w:ascii="Aptos Display" w:eastAsia="Aptos Display" w:hAnsi="Aptos Display" w:cs="Aptos Display"/>
        </w:rPr>
        <w:t xml:space="preserve">  </w:t>
      </w:r>
      <w:r w:rsidRPr="7CF47B99">
        <w:rPr>
          <w:rFonts w:ascii="Aptos Display" w:eastAsia="Aptos Display" w:hAnsi="Aptos Display" w:cs="Aptos Display"/>
          <w:sz w:val="32"/>
          <w:szCs w:val="32"/>
        </w:rPr>
        <w:t xml:space="preserve"> Report Types:</w:t>
      </w:r>
    </w:p>
    <w:p w:rsidR="004F4723" w:rsidRDefault="004F4723" w:rsidP="004F4723">
      <w:pPr>
        <w:pStyle w:val="ListParagraph"/>
        <w:numPr>
          <w:ilvl w:val="0"/>
          <w:numId w:val="10"/>
        </w:numPr>
        <w:rPr>
          <w:rFonts w:ascii="Montserrat" w:eastAsia="Montserrat" w:hAnsi="Montserrat" w:cs="Montserrat"/>
          <w:color w:val="35475C"/>
        </w:rPr>
      </w:pPr>
      <w:r w:rsidRPr="7CF47B99">
        <w:rPr>
          <w:rFonts w:ascii="Montserrat" w:eastAsia="Montserrat" w:hAnsi="Montserrat" w:cs="Montserrat"/>
          <w:color w:val="35475C"/>
          <w:sz w:val="21"/>
          <w:szCs w:val="21"/>
        </w:rPr>
        <w:t xml:space="preserve">Select the Primary object as </w:t>
      </w:r>
      <w:proofErr w:type="gramStart"/>
      <w:r w:rsidRPr="7CF47B99">
        <w:rPr>
          <w:rFonts w:ascii="Montserrat" w:eastAsia="Montserrat" w:hAnsi="Montserrat" w:cs="Montserrat"/>
          <w:color w:val="35475C"/>
          <w:sz w:val="21"/>
          <w:szCs w:val="21"/>
        </w:rPr>
        <w:t>“ Customer</w:t>
      </w:r>
      <w:proofErr w:type="gramEnd"/>
      <w:r w:rsidRPr="7CF47B99">
        <w:rPr>
          <w:rFonts w:ascii="Montserrat" w:eastAsia="Montserrat" w:hAnsi="Montserrat" w:cs="Montserrat"/>
          <w:color w:val="35475C"/>
          <w:sz w:val="21"/>
          <w:szCs w:val="21"/>
        </w:rPr>
        <w:t xml:space="preserve"> details” .</w:t>
      </w:r>
    </w:p>
    <w:p w:rsidR="004F4723" w:rsidRDefault="004F4723" w:rsidP="004F4723">
      <w:pPr>
        <w:pStyle w:val="ListParagraph"/>
        <w:numPr>
          <w:ilvl w:val="0"/>
          <w:numId w:val="10"/>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Give the Report type Label as  “ Service information ”</w:t>
      </w:r>
    </w:p>
    <w:p w:rsidR="004F4723" w:rsidRDefault="004F4723" w:rsidP="004F4723">
      <w:pPr>
        <w:pStyle w:val="ListParagraph"/>
        <w:numPr>
          <w:ilvl w:val="0"/>
          <w:numId w:val="10"/>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Report type Name is </w:t>
      </w:r>
      <w:proofErr w:type="spellStart"/>
      <w:r w:rsidRPr="7CF47B99">
        <w:rPr>
          <w:rFonts w:ascii="Montserrat" w:eastAsia="Montserrat" w:hAnsi="Montserrat" w:cs="Montserrat"/>
          <w:color w:val="35475C"/>
          <w:sz w:val="21"/>
          <w:szCs w:val="21"/>
        </w:rPr>
        <w:t>autopopulated</w:t>
      </w:r>
      <w:proofErr w:type="spellEnd"/>
      <w:r w:rsidRPr="7CF47B99">
        <w:rPr>
          <w:rFonts w:ascii="Montserrat" w:eastAsia="Montserrat" w:hAnsi="Montserrat" w:cs="Montserrat"/>
          <w:color w:val="35475C"/>
          <w:sz w:val="21"/>
          <w:szCs w:val="21"/>
        </w:rPr>
        <w:t>.</w:t>
      </w:r>
    </w:p>
    <w:p w:rsidR="004F4723" w:rsidRDefault="004F4723" w:rsidP="004F4723">
      <w:pPr>
        <w:pStyle w:val="ListParagraph"/>
        <w:numPr>
          <w:ilvl w:val="0"/>
          <w:numId w:val="10"/>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Keep the Description as same.</w:t>
      </w:r>
    </w:p>
    <w:p w:rsidR="004F4723" w:rsidRDefault="004F4723" w:rsidP="004F4723">
      <w:pPr>
        <w:pStyle w:val="ListParagraph"/>
        <w:numPr>
          <w:ilvl w:val="0"/>
          <w:numId w:val="10"/>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Select Store in Category as “ other Reports ”</w:t>
      </w:r>
    </w:p>
    <w:p w:rsidR="004F4723" w:rsidRDefault="004F4723" w:rsidP="004F4723">
      <w:pPr>
        <w:pStyle w:val="ListParagraph"/>
        <w:numPr>
          <w:ilvl w:val="0"/>
          <w:numId w:val="10"/>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Select the deployment status as </w:t>
      </w:r>
      <w:proofErr w:type="gramStart"/>
      <w:r w:rsidRPr="7CF47B99">
        <w:rPr>
          <w:rFonts w:ascii="Montserrat" w:eastAsia="Montserrat" w:hAnsi="Montserrat" w:cs="Montserrat"/>
          <w:color w:val="35475C"/>
          <w:sz w:val="21"/>
          <w:szCs w:val="21"/>
        </w:rPr>
        <w:t xml:space="preserve">“ </w:t>
      </w:r>
      <w:proofErr w:type="spellStart"/>
      <w:r w:rsidRPr="7CF47B99">
        <w:rPr>
          <w:rFonts w:ascii="Montserrat" w:eastAsia="Montserrat" w:hAnsi="Montserrat" w:cs="Montserrat"/>
          <w:color w:val="35475C"/>
          <w:sz w:val="21"/>
          <w:szCs w:val="21"/>
        </w:rPr>
        <w:t>Depolyed</w:t>
      </w:r>
      <w:proofErr w:type="spellEnd"/>
      <w:proofErr w:type="gramEnd"/>
      <w:r w:rsidRPr="7CF47B99">
        <w:rPr>
          <w:rFonts w:ascii="Montserrat" w:eastAsia="Montserrat" w:hAnsi="Montserrat" w:cs="Montserrat"/>
          <w:color w:val="35475C"/>
          <w:sz w:val="21"/>
          <w:szCs w:val="21"/>
        </w:rPr>
        <w:t xml:space="preserve"> ”, click on Next.</w:t>
      </w:r>
    </w:p>
    <w:p w:rsidR="004F4723" w:rsidRDefault="004F4723" w:rsidP="004F4723">
      <w:pPr>
        <w:pStyle w:val="ListParagraph"/>
        <w:numPr>
          <w:ilvl w:val="0"/>
          <w:numId w:val="10"/>
        </w:numPr>
        <w:shd w:val="clear" w:color="auto" w:fill="FFFFFF" w:themeFill="background1"/>
        <w:spacing w:after="0"/>
      </w:pPr>
      <w:r>
        <w:rPr>
          <w:noProof/>
          <w:lang w:val="en-IN" w:eastAsia="en-IN"/>
        </w:rPr>
        <w:drawing>
          <wp:inline distT="0" distB="0" distL="0" distR="0" wp14:anchorId="565FC4A2" wp14:editId="330755AA">
            <wp:extent cx="5334002" cy="2505075"/>
            <wp:effectExtent l="0" t="0" r="0" b="0"/>
            <wp:docPr id="1808373570" name="Picture 18083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34002" cy="2505075"/>
                    </a:xfrm>
                    <a:prstGeom prst="rect">
                      <a:avLst/>
                    </a:prstGeom>
                  </pic:spPr>
                </pic:pic>
              </a:graphicData>
            </a:graphic>
          </wp:inline>
        </w:drawing>
      </w:r>
    </w:p>
    <w:p w:rsidR="004F4723" w:rsidRDefault="004F4723" w:rsidP="004F4723">
      <w:pPr>
        <w:pStyle w:val="ListParagraph"/>
        <w:numPr>
          <w:ilvl w:val="0"/>
          <w:numId w:val="10"/>
        </w:numPr>
        <w:shd w:val="clear" w:color="auto" w:fill="FFFFFF" w:themeFill="background1"/>
        <w:spacing w:before="210" w:after="210"/>
        <w:rPr>
          <w:rFonts w:ascii="Montserrat" w:eastAsia="Montserrat" w:hAnsi="Montserrat" w:cs="Montserrat"/>
          <w:color w:val="35475C"/>
        </w:rPr>
      </w:pPr>
      <w:proofErr w:type="gramStart"/>
      <w:r w:rsidRPr="7CF47B99">
        <w:rPr>
          <w:rFonts w:ascii="Montserrat" w:eastAsia="Montserrat" w:hAnsi="Montserrat" w:cs="Montserrat"/>
          <w:color w:val="35475C"/>
          <w:sz w:val="21"/>
          <w:szCs w:val="21"/>
        </w:rPr>
        <w:t>now ,</w:t>
      </w:r>
      <w:proofErr w:type="gramEnd"/>
      <w:r w:rsidRPr="7CF47B99">
        <w:rPr>
          <w:rFonts w:ascii="Montserrat" w:eastAsia="Montserrat" w:hAnsi="Montserrat" w:cs="Montserrat"/>
          <w:color w:val="35475C"/>
          <w:sz w:val="21"/>
          <w:szCs w:val="21"/>
        </w:rPr>
        <w:t xml:space="preserve"> Click on Related object box.</w:t>
      </w:r>
    </w:p>
    <w:p w:rsidR="004F4723" w:rsidRDefault="004F4723" w:rsidP="004F4723">
      <w:pPr>
        <w:pStyle w:val="ListParagraph"/>
        <w:numPr>
          <w:ilvl w:val="0"/>
          <w:numId w:val="10"/>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Click on Select </w:t>
      </w:r>
      <w:proofErr w:type="gramStart"/>
      <w:r w:rsidRPr="7CF47B99">
        <w:rPr>
          <w:rFonts w:ascii="Montserrat" w:eastAsia="Montserrat" w:hAnsi="Montserrat" w:cs="Montserrat"/>
          <w:color w:val="35475C"/>
          <w:sz w:val="21"/>
          <w:szCs w:val="21"/>
        </w:rPr>
        <w:t>Object,</w:t>
      </w:r>
      <w:proofErr w:type="gramEnd"/>
      <w:r w:rsidRPr="7CF47B99">
        <w:rPr>
          <w:rFonts w:ascii="Montserrat" w:eastAsia="Montserrat" w:hAnsi="Montserrat" w:cs="Montserrat"/>
          <w:color w:val="35475C"/>
          <w:sz w:val="21"/>
          <w:szCs w:val="21"/>
        </w:rPr>
        <w:t xml:space="preserve"> choose Appointment Object as shown in fig.</w:t>
      </w:r>
    </w:p>
    <w:p w:rsidR="004F4723" w:rsidRDefault="004F4723" w:rsidP="004F4723">
      <w:pPr>
        <w:pStyle w:val="ListParagraph"/>
        <w:numPr>
          <w:ilvl w:val="0"/>
          <w:numId w:val="10"/>
        </w:numPr>
        <w:shd w:val="clear" w:color="auto" w:fill="FFFFFF" w:themeFill="background1"/>
        <w:spacing w:after="0"/>
      </w:pPr>
      <w:r>
        <w:rPr>
          <w:noProof/>
          <w:lang w:val="en-IN" w:eastAsia="en-IN"/>
        </w:rPr>
        <w:lastRenderedPageBreak/>
        <w:drawing>
          <wp:inline distT="0" distB="0" distL="0" distR="0" wp14:anchorId="192E9A00" wp14:editId="2BD6BEA7">
            <wp:extent cx="5334002" cy="2105025"/>
            <wp:effectExtent l="0" t="0" r="0" b="0"/>
            <wp:docPr id="1473370745" name="Picture 147337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34002" cy="2105025"/>
                    </a:xfrm>
                    <a:prstGeom prst="rect">
                      <a:avLst/>
                    </a:prstGeom>
                  </pic:spPr>
                </pic:pic>
              </a:graphicData>
            </a:graphic>
          </wp:inline>
        </w:drawing>
      </w:r>
    </w:p>
    <w:p w:rsidR="004F4723" w:rsidRDefault="004F4723" w:rsidP="004F4723">
      <w:pPr>
        <w:pStyle w:val="ListParagraph"/>
        <w:numPr>
          <w:ilvl w:val="0"/>
          <w:numId w:val="10"/>
        </w:numPr>
        <w:shd w:val="clear" w:color="auto" w:fill="FFFFFF" w:themeFill="background1"/>
        <w:spacing w:after="0"/>
      </w:pPr>
      <w:r>
        <w:rPr>
          <w:noProof/>
          <w:lang w:val="en-IN" w:eastAsia="en-IN"/>
        </w:rPr>
        <w:drawing>
          <wp:inline distT="0" distB="0" distL="0" distR="0" wp14:anchorId="4DF886ED" wp14:editId="525D0B1D">
            <wp:extent cx="5334002" cy="3724275"/>
            <wp:effectExtent l="0" t="0" r="0" b="0"/>
            <wp:docPr id="697262837" name="Picture 69726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334002" cy="3724275"/>
                    </a:xfrm>
                    <a:prstGeom prst="rect">
                      <a:avLst/>
                    </a:prstGeom>
                  </pic:spPr>
                </pic:pic>
              </a:graphicData>
            </a:graphic>
          </wp:inline>
        </w:drawing>
      </w:r>
    </w:p>
    <w:p w:rsidR="004F4723" w:rsidRDefault="004F4723" w:rsidP="004F4723">
      <w:pPr>
        <w:pStyle w:val="ListParagraph"/>
        <w:numPr>
          <w:ilvl w:val="0"/>
          <w:numId w:val="10"/>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Again </w:t>
      </w:r>
      <w:proofErr w:type="gramStart"/>
      <w:r w:rsidRPr="7CF47B99">
        <w:rPr>
          <w:rFonts w:ascii="Montserrat" w:eastAsia="Montserrat" w:hAnsi="Montserrat" w:cs="Montserrat"/>
          <w:color w:val="35475C"/>
          <w:sz w:val="21"/>
          <w:szCs w:val="21"/>
        </w:rPr>
        <w:t>Click</w:t>
      </w:r>
      <w:proofErr w:type="gramEnd"/>
      <w:r w:rsidRPr="7CF47B99">
        <w:rPr>
          <w:rFonts w:ascii="Montserrat" w:eastAsia="Montserrat" w:hAnsi="Montserrat" w:cs="Montserrat"/>
          <w:color w:val="35475C"/>
          <w:sz w:val="21"/>
          <w:szCs w:val="21"/>
        </w:rPr>
        <w:t xml:space="preserve"> to relate another object.</w:t>
      </w:r>
    </w:p>
    <w:p w:rsidR="004F4723" w:rsidRDefault="004F4723" w:rsidP="004F4723">
      <w:pPr>
        <w:pStyle w:val="ListParagraph"/>
        <w:numPr>
          <w:ilvl w:val="0"/>
          <w:numId w:val="10"/>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And select the related object as </w:t>
      </w:r>
      <w:proofErr w:type="gramStart"/>
      <w:r w:rsidRPr="7CF47B99">
        <w:rPr>
          <w:rFonts w:ascii="Montserrat" w:eastAsia="Montserrat" w:hAnsi="Montserrat" w:cs="Montserrat"/>
          <w:color w:val="35475C"/>
          <w:sz w:val="21"/>
          <w:szCs w:val="21"/>
        </w:rPr>
        <w:t>“ service</w:t>
      </w:r>
      <w:proofErr w:type="gramEnd"/>
      <w:r w:rsidRPr="7CF47B99">
        <w:rPr>
          <w:rFonts w:ascii="Montserrat" w:eastAsia="Montserrat" w:hAnsi="Montserrat" w:cs="Montserrat"/>
          <w:color w:val="35475C"/>
          <w:sz w:val="21"/>
          <w:szCs w:val="21"/>
        </w:rPr>
        <w:t xml:space="preserve"> records”.</w:t>
      </w:r>
    </w:p>
    <w:p w:rsidR="004F4723" w:rsidRDefault="004F4723" w:rsidP="004F4723">
      <w:pPr>
        <w:pStyle w:val="ListParagraph"/>
        <w:numPr>
          <w:ilvl w:val="0"/>
          <w:numId w:val="10"/>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 xml:space="preserve">Repeat the process and select the related object as </w:t>
      </w:r>
      <w:proofErr w:type="gramStart"/>
      <w:r w:rsidRPr="7CF47B99">
        <w:rPr>
          <w:rFonts w:ascii="Montserrat" w:eastAsia="Montserrat" w:hAnsi="Montserrat" w:cs="Montserrat"/>
          <w:color w:val="35475C"/>
          <w:sz w:val="21"/>
          <w:szCs w:val="21"/>
        </w:rPr>
        <w:t>“ Billing</w:t>
      </w:r>
      <w:proofErr w:type="gramEnd"/>
      <w:r w:rsidRPr="7CF47B99">
        <w:rPr>
          <w:rFonts w:ascii="Montserrat" w:eastAsia="Montserrat" w:hAnsi="Montserrat" w:cs="Montserrat"/>
          <w:color w:val="35475C"/>
          <w:sz w:val="21"/>
          <w:szCs w:val="21"/>
        </w:rPr>
        <w:t xml:space="preserve"> details and feedback”.</w:t>
      </w:r>
    </w:p>
    <w:p w:rsidR="004F4723" w:rsidRDefault="004F4723" w:rsidP="004F4723">
      <w:pPr>
        <w:pStyle w:val="ListParagraph"/>
        <w:numPr>
          <w:ilvl w:val="0"/>
          <w:numId w:val="10"/>
        </w:numPr>
        <w:shd w:val="clear" w:color="auto" w:fill="FFFFFF" w:themeFill="background1"/>
        <w:spacing w:after="0"/>
        <w:rPr>
          <w:lang w:val="en-US"/>
        </w:rPr>
      </w:pPr>
      <w:r>
        <w:rPr>
          <w:noProof/>
          <w:lang w:val="en-IN" w:eastAsia="en-IN"/>
        </w:rPr>
        <w:drawing>
          <wp:inline distT="0" distB="0" distL="0" distR="0" wp14:anchorId="62FF6238" wp14:editId="7A67F10E">
            <wp:extent cx="5334002" cy="2495550"/>
            <wp:effectExtent l="0" t="0" r="0" b="0"/>
            <wp:docPr id="876722768" name="Picture 87672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34002" cy="2495550"/>
                    </a:xfrm>
                    <a:prstGeom prst="rect">
                      <a:avLst/>
                    </a:prstGeom>
                  </pic:spPr>
                </pic:pic>
              </a:graphicData>
            </a:graphic>
          </wp:inline>
        </w:drawing>
      </w:r>
    </w:p>
    <w:p w:rsidR="004F4723" w:rsidRDefault="004F4723" w:rsidP="004F4723">
      <w:r w:rsidRPr="7DFAF996">
        <w:rPr>
          <w:rFonts w:asciiTheme="majorHAnsi" w:eastAsiaTheme="majorEastAsia" w:hAnsiTheme="majorHAnsi" w:cstheme="majorBidi"/>
          <w:sz w:val="32"/>
          <w:szCs w:val="32"/>
        </w:rPr>
        <w:lastRenderedPageBreak/>
        <w:t xml:space="preserve">            </w:t>
      </w:r>
      <w:r>
        <w:rPr>
          <w:noProof/>
          <w:lang w:val="en-IN" w:eastAsia="en-IN"/>
        </w:rPr>
        <w:drawing>
          <wp:inline distT="0" distB="0" distL="0" distR="0" wp14:anchorId="555A50A0" wp14:editId="04D3EF95">
            <wp:extent cx="5724524" cy="2657475"/>
            <wp:effectExtent l="0" t="0" r="0" b="0"/>
            <wp:docPr id="515424499" name="Picture 51542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24524" cy="2657475"/>
                    </a:xfrm>
                    <a:prstGeom prst="rect">
                      <a:avLst/>
                    </a:prstGeom>
                  </pic:spPr>
                </pic:pic>
              </a:graphicData>
            </a:graphic>
          </wp:inline>
        </w:drawing>
      </w:r>
    </w:p>
    <w:p w:rsidR="004F4723" w:rsidRDefault="004F4723" w:rsidP="004F4723">
      <w:pPr>
        <w:pStyle w:val="ListParagraph"/>
        <w:numPr>
          <w:ilvl w:val="0"/>
          <w:numId w:val="30"/>
        </w:numPr>
      </w:pPr>
      <w:r w:rsidRPr="7CF47B99">
        <w:rPr>
          <w:rFonts w:ascii="Aptos Display" w:eastAsia="Aptos Display" w:hAnsi="Aptos Display" w:cs="Aptos Display"/>
          <w:b/>
          <w:bCs/>
          <w:sz w:val="32"/>
          <w:szCs w:val="32"/>
          <w:lang w:val="en-US"/>
        </w:rPr>
        <w:t>New Service Information Report</w:t>
      </w:r>
    </w:p>
    <w:p w:rsidR="004F4723" w:rsidRDefault="004F4723" w:rsidP="004F4723">
      <w:pPr>
        <w:pStyle w:val="ListParagraph"/>
        <w:numPr>
          <w:ilvl w:val="0"/>
          <w:numId w:val="30"/>
        </w:numPr>
        <w:rPr>
          <w:rFonts w:ascii="Montserrat" w:eastAsia="Montserrat" w:hAnsi="Montserrat" w:cs="Montserrat"/>
          <w:color w:val="35475C"/>
        </w:rPr>
      </w:pPr>
      <w:r w:rsidRPr="7CF47B99">
        <w:rPr>
          <w:rFonts w:ascii="Montserrat" w:eastAsia="Montserrat" w:hAnsi="Montserrat" w:cs="Montserrat"/>
          <w:color w:val="35475C"/>
          <w:sz w:val="21"/>
          <w:szCs w:val="21"/>
        </w:rPr>
        <w:t>In column section.</w:t>
      </w:r>
    </w:p>
    <w:p w:rsidR="004F4723" w:rsidRDefault="004F4723" w:rsidP="004F4723">
      <w:pPr>
        <w:pStyle w:val="ListParagraph"/>
        <w:numPr>
          <w:ilvl w:val="1"/>
          <w:numId w:val="30"/>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Customer name</w:t>
      </w:r>
    </w:p>
    <w:p w:rsidR="004F4723" w:rsidRDefault="004F4723" w:rsidP="004F4723">
      <w:pPr>
        <w:pStyle w:val="ListParagraph"/>
        <w:numPr>
          <w:ilvl w:val="1"/>
          <w:numId w:val="30"/>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Appointment Date</w:t>
      </w:r>
    </w:p>
    <w:p w:rsidR="004F4723" w:rsidRDefault="004F4723" w:rsidP="004F4723">
      <w:pPr>
        <w:pStyle w:val="ListParagraph"/>
        <w:numPr>
          <w:ilvl w:val="1"/>
          <w:numId w:val="30"/>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Service Status</w:t>
      </w:r>
    </w:p>
    <w:p w:rsidR="004F4723" w:rsidRDefault="004F4723" w:rsidP="004F4723">
      <w:pPr>
        <w:pStyle w:val="ListParagraph"/>
        <w:numPr>
          <w:ilvl w:val="1"/>
          <w:numId w:val="30"/>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Payment paid</w:t>
      </w:r>
    </w:p>
    <w:p w:rsidR="004F4723" w:rsidRDefault="004F4723" w:rsidP="004F4723">
      <w:pPr>
        <w:pStyle w:val="ListParagraph"/>
        <w:numPr>
          <w:ilvl w:val="0"/>
          <w:numId w:val="30"/>
        </w:numPr>
        <w:rPr>
          <w:rFonts w:ascii="Montserrat" w:eastAsia="Montserrat" w:hAnsi="Montserrat" w:cs="Montserrat"/>
          <w:color w:val="35475C"/>
        </w:rPr>
      </w:pPr>
      <w:r w:rsidRPr="7CF47B99">
        <w:rPr>
          <w:rFonts w:ascii="Montserrat" w:eastAsia="Montserrat" w:hAnsi="Montserrat" w:cs="Montserrat"/>
          <w:color w:val="35475C"/>
          <w:sz w:val="21"/>
          <w:szCs w:val="21"/>
        </w:rPr>
        <w:t>In GROUP ROWS section.</w:t>
      </w:r>
    </w:p>
    <w:p w:rsidR="004F4723" w:rsidRDefault="004F4723" w:rsidP="004F4723">
      <w:pPr>
        <w:pStyle w:val="ListParagraph"/>
        <w:numPr>
          <w:ilvl w:val="1"/>
          <w:numId w:val="30"/>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Rating for Service</w:t>
      </w:r>
    </w:p>
    <w:p w:rsidR="004F4723" w:rsidRDefault="004F4723" w:rsidP="004F4723">
      <w:pPr>
        <w:pStyle w:val="ListParagraph"/>
        <w:numPr>
          <w:ilvl w:val="0"/>
          <w:numId w:val="30"/>
        </w:numPr>
        <w:rPr>
          <w:rFonts w:ascii="Montserrat" w:eastAsia="Montserrat" w:hAnsi="Montserrat" w:cs="Montserrat"/>
          <w:color w:val="35475C"/>
        </w:rPr>
      </w:pPr>
      <w:r w:rsidRPr="7CF47B99">
        <w:rPr>
          <w:rFonts w:ascii="Montserrat" w:eastAsia="Montserrat" w:hAnsi="Montserrat" w:cs="Montserrat"/>
          <w:color w:val="35475C"/>
          <w:sz w:val="21"/>
          <w:szCs w:val="21"/>
        </w:rPr>
        <w:t>In GROUP COLUMN section.</w:t>
      </w:r>
    </w:p>
    <w:p w:rsidR="004F4723" w:rsidRDefault="004F4723" w:rsidP="004F4723">
      <w:pPr>
        <w:pStyle w:val="ListParagraph"/>
        <w:numPr>
          <w:ilvl w:val="1"/>
          <w:numId w:val="30"/>
        </w:numPr>
        <w:shd w:val="clear" w:color="auto" w:fill="FFFFFF" w:themeFill="background1"/>
        <w:spacing w:before="210" w:after="210"/>
        <w:rPr>
          <w:rFonts w:ascii="Montserrat" w:eastAsia="Montserrat" w:hAnsi="Montserrat" w:cs="Montserrat"/>
          <w:color w:val="35475C"/>
        </w:rPr>
      </w:pPr>
      <w:r w:rsidRPr="7CF47B99">
        <w:rPr>
          <w:rFonts w:ascii="Montserrat" w:eastAsia="Montserrat" w:hAnsi="Montserrat" w:cs="Montserrat"/>
          <w:color w:val="35475C"/>
          <w:sz w:val="21"/>
          <w:szCs w:val="21"/>
        </w:rPr>
        <w:t>Payment Status</w:t>
      </w:r>
    </w:p>
    <w:p w:rsidR="004F4723" w:rsidRDefault="004F4723" w:rsidP="004F4723">
      <w:pPr>
        <w:pStyle w:val="ListParagraph"/>
        <w:numPr>
          <w:ilvl w:val="0"/>
          <w:numId w:val="30"/>
        </w:numPr>
        <w:rPr>
          <w:rFonts w:ascii="Montserrat" w:eastAsia="Montserrat" w:hAnsi="Montserrat" w:cs="Montserrat"/>
          <w:color w:val="35475C"/>
        </w:rPr>
      </w:pPr>
      <w:r w:rsidRPr="7CF47B99">
        <w:rPr>
          <w:rFonts w:ascii="Montserrat" w:eastAsia="Montserrat" w:hAnsi="Montserrat" w:cs="Montserrat"/>
          <w:color w:val="35475C"/>
          <w:sz w:val="21"/>
          <w:szCs w:val="21"/>
        </w:rPr>
        <w:t xml:space="preserve">Click on Add </w:t>
      </w:r>
      <w:proofErr w:type="gramStart"/>
      <w:r w:rsidRPr="7CF47B99">
        <w:rPr>
          <w:rFonts w:ascii="Montserrat" w:eastAsia="Montserrat" w:hAnsi="Montserrat" w:cs="Montserrat"/>
          <w:color w:val="35475C"/>
          <w:sz w:val="21"/>
          <w:szCs w:val="21"/>
        </w:rPr>
        <w:t>Chart ,</w:t>
      </w:r>
      <w:proofErr w:type="gramEnd"/>
      <w:r w:rsidRPr="7CF47B99">
        <w:rPr>
          <w:rFonts w:ascii="Montserrat" w:eastAsia="Montserrat" w:hAnsi="Montserrat" w:cs="Montserrat"/>
          <w:color w:val="35475C"/>
          <w:sz w:val="21"/>
          <w:szCs w:val="21"/>
        </w:rPr>
        <w:t xml:space="preserve"> Select the Line Chart.</w:t>
      </w:r>
    </w:p>
    <w:p w:rsidR="004F4723" w:rsidRDefault="004F4723" w:rsidP="004F4723">
      <w:pPr>
        <w:pStyle w:val="ListParagraph"/>
      </w:pPr>
    </w:p>
    <w:p w:rsidR="004F4723" w:rsidRDefault="004F4723" w:rsidP="004F4723">
      <w:pPr>
        <w:pStyle w:val="ListParagraph"/>
        <w:numPr>
          <w:ilvl w:val="0"/>
          <w:numId w:val="30"/>
        </w:numPr>
      </w:pPr>
      <w:r>
        <w:rPr>
          <w:noProof/>
          <w:lang w:val="en-IN" w:eastAsia="en-IN"/>
        </w:rPr>
        <w:drawing>
          <wp:inline distT="0" distB="0" distL="0" distR="0" wp14:anchorId="5CDE54EC" wp14:editId="586CB700">
            <wp:extent cx="5495924" cy="2628900"/>
            <wp:effectExtent l="0" t="0" r="0" b="0"/>
            <wp:docPr id="1486812602" name="Picture 148681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95924" cy="2628900"/>
                    </a:xfrm>
                    <a:prstGeom prst="rect">
                      <a:avLst/>
                    </a:prstGeom>
                  </pic:spPr>
                </pic:pic>
              </a:graphicData>
            </a:graphic>
          </wp:inline>
        </w:drawing>
      </w:r>
    </w:p>
    <w:p w:rsidR="004F4723" w:rsidRDefault="004F4723" w:rsidP="004F4723">
      <w:pPr>
        <w:rPr>
          <w:rFonts w:ascii="Aptos Display" w:eastAsia="Aptos Display" w:hAnsi="Aptos Display" w:cs="Aptos Display"/>
          <w:b/>
          <w:bCs/>
          <w:color w:val="00B0F0"/>
          <w:sz w:val="40"/>
          <w:szCs w:val="40"/>
        </w:rPr>
      </w:pPr>
      <w:r w:rsidRPr="23F5238C">
        <w:rPr>
          <w:rFonts w:ascii="Aptos Display" w:eastAsia="Aptos Display" w:hAnsi="Aptos Display" w:cs="Aptos Display"/>
          <w:b/>
          <w:bCs/>
          <w:color w:val="00B0F0"/>
          <w:sz w:val="40"/>
          <w:szCs w:val="40"/>
        </w:rPr>
        <w:t>Activity – 16</w:t>
      </w:r>
    </w:p>
    <w:p w:rsidR="004F4723" w:rsidRDefault="004F4723" w:rsidP="004F4723">
      <w:pPr>
        <w:rPr>
          <w:rFonts w:ascii="Aptos Display" w:eastAsia="Aptos Display" w:hAnsi="Aptos Display" w:cs="Aptos Display"/>
          <w:sz w:val="36"/>
          <w:szCs w:val="36"/>
        </w:rPr>
      </w:pPr>
      <w:r w:rsidRPr="7CF47B99">
        <w:rPr>
          <w:rFonts w:ascii="Aptos Display" w:eastAsia="Aptos Display" w:hAnsi="Aptos Display" w:cs="Aptos Display"/>
          <w:b/>
          <w:bCs/>
          <w:sz w:val="36"/>
          <w:szCs w:val="36"/>
        </w:rPr>
        <w:t xml:space="preserve"> </w:t>
      </w:r>
      <w:proofErr w:type="spellStart"/>
      <w:r w:rsidRPr="7CF47B99">
        <w:rPr>
          <w:rFonts w:ascii="Aptos Display" w:eastAsia="Aptos Display" w:hAnsi="Aptos Display" w:cs="Aptos Display"/>
          <w:b/>
          <w:bCs/>
          <w:sz w:val="36"/>
          <w:szCs w:val="36"/>
        </w:rPr>
        <w:t>DashBoard</w:t>
      </w:r>
      <w:proofErr w:type="spellEnd"/>
      <w:r w:rsidRPr="7CF47B99">
        <w:rPr>
          <w:rFonts w:ascii="Aptos Display" w:eastAsia="Aptos Display" w:hAnsi="Aptos Display" w:cs="Aptos Display"/>
          <w:b/>
          <w:bCs/>
          <w:sz w:val="36"/>
          <w:szCs w:val="36"/>
        </w:rPr>
        <w:t xml:space="preserve">: </w:t>
      </w:r>
      <w:r w:rsidRPr="7CF47B99">
        <w:rPr>
          <w:rFonts w:ascii="Aptos Display" w:eastAsia="Aptos Display" w:hAnsi="Aptos Display" w:cs="Aptos Display"/>
          <w:sz w:val="32"/>
          <w:szCs w:val="32"/>
        </w:rPr>
        <w:t>Dashboards help you visually understand changing business conditions so you can make decisions based on the real-time data you’ve gathered with reports.</w:t>
      </w:r>
    </w:p>
    <w:p w:rsidR="004F4723" w:rsidRDefault="004F4723" w:rsidP="004F4723">
      <w:pPr>
        <w:rPr>
          <w:rFonts w:ascii="Aptos Display" w:eastAsia="Aptos Display" w:hAnsi="Aptos Display" w:cs="Aptos Display"/>
          <w:sz w:val="32"/>
          <w:szCs w:val="32"/>
        </w:rPr>
      </w:pPr>
      <w:r w:rsidRPr="7CF47B99">
        <w:rPr>
          <w:rFonts w:ascii="Aptos Display" w:eastAsia="Aptos Display" w:hAnsi="Aptos Display" w:cs="Aptos Display"/>
          <w:b/>
          <w:bCs/>
          <w:sz w:val="36"/>
          <w:szCs w:val="36"/>
        </w:rPr>
        <w:t xml:space="preserve">Create </w:t>
      </w:r>
      <w:proofErr w:type="spellStart"/>
      <w:r w:rsidRPr="7CF47B99">
        <w:rPr>
          <w:rFonts w:ascii="Aptos Display" w:eastAsia="Aptos Display" w:hAnsi="Aptos Display" w:cs="Aptos Display"/>
          <w:b/>
          <w:bCs/>
          <w:sz w:val="36"/>
          <w:szCs w:val="36"/>
        </w:rPr>
        <w:t>DashBoard</w:t>
      </w:r>
      <w:proofErr w:type="spellEnd"/>
      <w:r w:rsidRPr="7CF47B99">
        <w:rPr>
          <w:rFonts w:ascii="Aptos Display" w:eastAsia="Aptos Display" w:hAnsi="Aptos Display" w:cs="Aptos Display"/>
          <w:b/>
          <w:bCs/>
          <w:sz w:val="36"/>
          <w:szCs w:val="36"/>
        </w:rPr>
        <w:t xml:space="preserve"> Folder:</w:t>
      </w:r>
    </w:p>
    <w:p w:rsidR="004F4723" w:rsidRDefault="004F4723" w:rsidP="004F4723">
      <w:pPr>
        <w:pStyle w:val="ListParagraph"/>
        <w:numPr>
          <w:ilvl w:val="0"/>
          <w:numId w:val="9"/>
        </w:numPr>
        <w:rPr>
          <w:rFonts w:ascii="Montserrat" w:eastAsia="Montserrat" w:hAnsi="Montserrat" w:cs="Montserrat"/>
          <w:color w:val="265898" w:themeColor="text2" w:themeTint="E6"/>
        </w:rPr>
      </w:pPr>
      <w:r w:rsidRPr="69F7E25D">
        <w:rPr>
          <w:rFonts w:ascii="Montserrat" w:eastAsia="Montserrat" w:hAnsi="Montserrat" w:cs="Montserrat"/>
          <w:color w:val="0E2740"/>
          <w:sz w:val="21"/>
          <w:szCs w:val="21"/>
        </w:rPr>
        <w:t xml:space="preserve">The folder label as </w:t>
      </w:r>
      <w:proofErr w:type="gramStart"/>
      <w:r w:rsidRPr="69F7E25D">
        <w:rPr>
          <w:rFonts w:ascii="Montserrat" w:eastAsia="Montserrat" w:hAnsi="Montserrat" w:cs="Montserrat"/>
          <w:color w:val="0E2740"/>
          <w:sz w:val="21"/>
          <w:szCs w:val="21"/>
        </w:rPr>
        <w:t>“ Service</w:t>
      </w:r>
      <w:proofErr w:type="gramEnd"/>
      <w:r w:rsidRPr="69F7E25D">
        <w:rPr>
          <w:rFonts w:ascii="Montserrat" w:eastAsia="Montserrat" w:hAnsi="Montserrat" w:cs="Montserrat"/>
          <w:color w:val="0E2740"/>
          <w:sz w:val="21"/>
          <w:szCs w:val="21"/>
        </w:rPr>
        <w:t xml:space="preserve"> Rating dashboard”.</w:t>
      </w:r>
    </w:p>
    <w:p w:rsidR="004F4723" w:rsidRDefault="004F4723" w:rsidP="004F4723">
      <w:r>
        <w:rPr>
          <w:noProof/>
          <w:lang w:val="en-IN" w:eastAsia="en-IN"/>
        </w:rPr>
        <w:lastRenderedPageBreak/>
        <w:drawing>
          <wp:inline distT="0" distB="0" distL="0" distR="0" wp14:anchorId="6A46002E" wp14:editId="1A81C78B">
            <wp:extent cx="5724524" cy="2581275"/>
            <wp:effectExtent l="0" t="0" r="0" b="0"/>
            <wp:docPr id="630576863" name="Picture 630576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724524" cy="2581275"/>
                    </a:xfrm>
                    <a:prstGeom prst="rect">
                      <a:avLst/>
                    </a:prstGeom>
                  </pic:spPr>
                </pic:pic>
              </a:graphicData>
            </a:graphic>
          </wp:inline>
        </w:drawing>
      </w:r>
    </w:p>
    <w:p w:rsidR="004F4723" w:rsidRDefault="004F4723" w:rsidP="004F4723">
      <w:pPr>
        <w:rPr>
          <w:rFonts w:ascii="Aptos Display" w:eastAsia="Aptos Display" w:hAnsi="Aptos Display" w:cs="Aptos Display"/>
          <w:sz w:val="32"/>
          <w:szCs w:val="32"/>
        </w:rPr>
      </w:pPr>
      <w:r w:rsidRPr="7CF47B99">
        <w:rPr>
          <w:rFonts w:ascii="Aptos Display" w:eastAsia="Aptos Display" w:hAnsi="Aptos Display" w:cs="Aptos Display"/>
          <w:b/>
          <w:bCs/>
          <w:sz w:val="36"/>
          <w:szCs w:val="36"/>
        </w:rPr>
        <w:t xml:space="preserve">Create </w:t>
      </w:r>
      <w:proofErr w:type="spellStart"/>
      <w:r w:rsidRPr="7CF47B99">
        <w:rPr>
          <w:rFonts w:ascii="Aptos Display" w:eastAsia="Aptos Display" w:hAnsi="Aptos Display" w:cs="Aptos Display"/>
          <w:b/>
          <w:bCs/>
          <w:sz w:val="36"/>
          <w:szCs w:val="36"/>
        </w:rPr>
        <w:t>DashBoard</w:t>
      </w:r>
      <w:proofErr w:type="spellEnd"/>
      <w:r w:rsidRPr="7CF47B99">
        <w:rPr>
          <w:rFonts w:ascii="Aptos Display" w:eastAsia="Aptos Display" w:hAnsi="Aptos Display" w:cs="Aptos Display"/>
          <w:b/>
          <w:bCs/>
          <w:sz w:val="36"/>
          <w:szCs w:val="36"/>
        </w:rPr>
        <w:t>:</w:t>
      </w:r>
    </w:p>
    <w:p w:rsidR="004F4723" w:rsidRDefault="004F4723" w:rsidP="004F4723">
      <w:pPr>
        <w:pStyle w:val="ListParagraph"/>
        <w:numPr>
          <w:ilvl w:val="0"/>
          <w:numId w:val="8"/>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Give a Name and select the folder that created, and click on create.</w:t>
      </w:r>
    </w:p>
    <w:p w:rsidR="004F4723" w:rsidRDefault="004F4723" w:rsidP="004F4723">
      <w:pPr>
        <w:shd w:val="clear" w:color="auto" w:fill="FFFFFF" w:themeFill="background1"/>
        <w:spacing w:before="37"/>
        <w:ind w:left="425"/>
      </w:pPr>
      <w:r>
        <w:rPr>
          <w:noProof/>
          <w:lang w:val="en-IN" w:eastAsia="en-IN"/>
        </w:rPr>
        <w:drawing>
          <wp:inline distT="0" distB="0" distL="0" distR="0" wp14:anchorId="63736EF6" wp14:editId="5E74B034">
            <wp:extent cx="5334002" cy="3076575"/>
            <wp:effectExtent l="0" t="0" r="0" b="0"/>
            <wp:docPr id="104231824" name="Picture 10423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334002" cy="3076575"/>
                    </a:xfrm>
                    <a:prstGeom prst="rect">
                      <a:avLst/>
                    </a:prstGeom>
                  </pic:spPr>
                </pic:pic>
              </a:graphicData>
            </a:graphic>
          </wp:inline>
        </w:drawing>
      </w:r>
    </w:p>
    <w:p w:rsidR="004F4723" w:rsidRDefault="004F4723" w:rsidP="004F4723">
      <w:pPr>
        <w:pStyle w:val="ListParagraph"/>
        <w:numPr>
          <w:ilvl w:val="0"/>
          <w:numId w:val="7"/>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Select add component.</w:t>
      </w:r>
    </w:p>
    <w:p w:rsidR="004F4723" w:rsidRDefault="004F4723" w:rsidP="004F4723">
      <w:pPr>
        <w:shd w:val="clear" w:color="auto" w:fill="FFFFFF" w:themeFill="background1"/>
        <w:spacing w:before="37"/>
        <w:ind w:left="425"/>
      </w:pPr>
      <w:r>
        <w:rPr>
          <w:noProof/>
          <w:lang w:val="en-IN" w:eastAsia="en-IN"/>
        </w:rPr>
        <w:drawing>
          <wp:inline distT="0" distB="0" distL="0" distR="0" wp14:anchorId="18618DC0" wp14:editId="7187B0B9">
            <wp:extent cx="5334002" cy="323850"/>
            <wp:effectExtent l="0" t="0" r="0" b="0"/>
            <wp:docPr id="1007116859" name="Picture 1007116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34002" cy="323850"/>
                    </a:xfrm>
                    <a:prstGeom prst="rect">
                      <a:avLst/>
                    </a:prstGeom>
                  </pic:spPr>
                </pic:pic>
              </a:graphicData>
            </a:graphic>
          </wp:inline>
        </w:drawing>
      </w:r>
    </w:p>
    <w:p w:rsidR="004F4723" w:rsidRDefault="004F4723" w:rsidP="004F4723">
      <w:pPr>
        <w:pStyle w:val="ListParagraph"/>
        <w:numPr>
          <w:ilvl w:val="0"/>
          <w:numId w:val="6"/>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Select a Report and click on select.</w:t>
      </w:r>
    </w:p>
    <w:p w:rsidR="004F4723" w:rsidRDefault="004F4723" w:rsidP="004F4723">
      <w:pPr>
        <w:pStyle w:val="ListParagraph"/>
        <w:numPr>
          <w:ilvl w:val="0"/>
          <w:numId w:val="5"/>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Select the Line Chart. Change the theme.</w:t>
      </w:r>
    </w:p>
    <w:p w:rsidR="004F4723" w:rsidRDefault="004F4723" w:rsidP="004F4723">
      <w:pPr>
        <w:rPr>
          <w:rFonts w:ascii="Aptos Display" w:eastAsia="Aptos Display" w:hAnsi="Aptos Display" w:cs="Aptos Display"/>
          <w:b/>
          <w:bCs/>
          <w:sz w:val="36"/>
          <w:szCs w:val="36"/>
        </w:rPr>
      </w:pPr>
    </w:p>
    <w:p w:rsidR="004F4723" w:rsidRDefault="004F4723" w:rsidP="004F4723"/>
    <w:p w:rsidR="004F4723" w:rsidRDefault="004F4723" w:rsidP="004F4723">
      <w:r>
        <w:rPr>
          <w:noProof/>
          <w:lang w:val="en-IN" w:eastAsia="en-IN"/>
        </w:rPr>
        <w:lastRenderedPageBreak/>
        <w:drawing>
          <wp:inline distT="0" distB="0" distL="0" distR="0" wp14:anchorId="45F94B81" wp14:editId="07D260AB">
            <wp:extent cx="5724524" cy="2724150"/>
            <wp:effectExtent l="0" t="0" r="0" b="0"/>
            <wp:docPr id="2145336261" name="Picture 214533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p>
    <w:p w:rsidR="004F4723" w:rsidRDefault="004F4723" w:rsidP="004F4723">
      <w:pPr>
        <w:pStyle w:val="ListParagraph"/>
        <w:numPr>
          <w:ilvl w:val="0"/>
          <w:numId w:val="5"/>
        </w:numPr>
        <w:shd w:val="clear" w:color="auto" w:fill="FFFFFF" w:themeFill="background1"/>
        <w:spacing w:before="210" w:after="210"/>
        <w:rPr>
          <w:rFonts w:ascii="Montserrat" w:eastAsia="Montserrat" w:hAnsi="Montserrat" w:cs="Montserrat"/>
          <w:color w:val="35475C"/>
        </w:rPr>
      </w:pPr>
      <w:r w:rsidRPr="69F7E25D">
        <w:rPr>
          <w:rFonts w:ascii="Montserrat" w:eastAsia="Montserrat" w:hAnsi="Montserrat" w:cs="Montserrat"/>
          <w:color w:val="35475C"/>
          <w:sz w:val="21"/>
          <w:szCs w:val="21"/>
        </w:rPr>
        <w:t xml:space="preserve">Set the Frequency as </w:t>
      </w:r>
      <w:proofErr w:type="gramStart"/>
      <w:r w:rsidRPr="69F7E25D">
        <w:rPr>
          <w:rFonts w:ascii="Montserrat" w:eastAsia="Montserrat" w:hAnsi="Montserrat" w:cs="Montserrat"/>
          <w:color w:val="35475C"/>
          <w:sz w:val="21"/>
          <w:szCs w:val="21"/>
        </w:rPr>
        <w:t>“ weekly</w:t>
      </w:r>
      <w:proofErr w:type="gramEnd"/>
      <w:r w:rsidRPr="69F7E25D">
        <w:rPr>
          <w:rFonts w:ascii="Montserrat" w:eastAsia="Montserrat" w:hAnsi="Montserrat" w:cs="Montserrat"/>
          <w:color w:val="35475C"/>
          <w:sz w:val="21"/>
          <w:szCs w:val="21"/>
        </w:rPr>
        <w:t xml:space="preserve"> ”.</w:t>
      </w:r>
    </w:p>
    <w:p w:rsidR="004F4723" w:rsidRDefault="004F4723" w:rsidP="004F4723">
      <w:pPr>
        <w:pStyle w:val="ListParagraph"/>
        <w:numPr>
          <w:ilvl w:val="0"/>
          <w:numId w:val="5"/>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 xml:space="preserve"> Set a day as </w:t>
      </w:r>
      <w:proofErr w:type="spellStart"/>
      <w:proofErr w:type="gramStart"/>
      <w:r w:rsidRPr="7CF47B99">
        <w:rPr>
          <w:rFonts w:ascii="Montserrat" w:eastAsia="Montserrat" w:hAnsi="Montserrat" w:cs="Montserrat"/>
          <w:color w:val="35475C"/>
          <w:sz w:val="21"/>
          <w:szCs w:val="21"/>
          <w:lang w:val="en-US"/>
        </w:rPr>
        <w:t>monday</w:t>
      </w:r>
      <w:proofErr w:type="spellEnd"/>
      <w:proofErr w:type="gramEnd"/>
      <w:r w:rsidRPr="7CF47B99">
        <w:rPr>
          <w:rFonts w:ascii="Montserrat" w:eastAsia="Montserrat" w:hAnsi="Montserrat" w:cs="Montserrat"/>
          <w:color w:val="35475C"/>
          <w:sz w:val="21"/>
          <w:szCs w:val="21"/>
          <w:lang w:val="en-US"/>
        </w:rPr>
        <w:t>.</w:t>
      </w:r>
    </w:p>
    <w:p w:rsidR="004F4723" w:rsidRDefault="004F4723" w:rsidP="004F4723">
      <w:pPr>
        <w:shd w:val="clear" w:color="auto" w:fill="FFFFFF" w:themeFill="background1"/>
        <w:spacing w:before="37"/>
      </w:pPr>
      <w:r>
        <w:rPr>
          <w:noProof/>
          <w:lang w:val="en-IN" w:eastAsia="en-IN"/>
        </w:rPr>
        <w:drawing>
          <wp:inline distT="0" distB="0" distL="0" distR="0" wp14:anchorId="1C70E873" wp14:editId="32923AED">
            <wp:extent cx="5334002" cy="3762375"/>
            <wp:effectExtent l="0" t="0" r="0" b="0"/>
            <wp:docPr id="913768118" name="Picture 91376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334002" cy="3762375"/>
                    </a:xfrm>
                    <a:prstGeom prst="rect">
                      <a:avLst/>
                    </a:prstGeom>
                  </pic:spPr>
                </pic:pic>
              </a:graphicData>
            </a:graphic>
          </wp:inline>
        </w:drawing>
      </w:r>
    </w:p>
    <w:p w:rsidR="004F4723" w:rsidRDefault="004F4723" w:rsidP="004F4723"/>
    <w:p w:rsidR="004F4723" w:rsidRDefault="004F4723" w:rsidP="004F4723">
      <w:pPr>
        <w:rPr>
          <w:rFonts w:ascii="Aptos Display" w:eastAsia="Aptos Display" w:hAnsi="Aptos Display" w:cs="Aptos Display"/>
          <w:b/>
          <w:bCs/>
          <w:color w:val="00B0F0"/>
          <w:sz w:val="40"/>
          <w:szCs w:val="40"/>
        </w:rPr>
      </w:pPr>
    </w:p>
    <w:p w:rsidR="004F4723" w:rsidRDefault="004F4723" w:rsidP="004F4723">
      <w:pPr>
        <w:rPr>
          <w:rFonts w:ascii="Aptos Display" w:eastAsia="Aptos Display" w:hAnsi="Aptos Display" w:cs="Aptos Display"/>
          <w:b/>
          <w:bCs/>
          <w:color w:val="00B0F0"/>
          <w:sz w:val="40"/>
          <w:szCs w:val="40"/>
        </w:rPr>
      </w:pPr>
    </w:p>
    <w:p w:rsidR="004F4723" w:rsidRDefault="004F4723" w:rsidP="004F4723">
      <w:pPr>
        <w:rPr>
          <w:rFonts w:ascii="Aptos Display" w:eastAsia="Aptos Display" w:hAnsi="Aptos Display" w:cs="Aptos Display"/>
          <w:b/>
          <w:bCs/>
          <w:color w:val="00B0F0"/>
          <w:sz w:val="40"/>
          <w:szCs w:val="40"/>
        </w:rPr>
      </w:pPr>
      <w:r w:rsidRPr="7DFAF996">
        <w:rPr>
          <w:rFonts w:ascii="Aptos Display" w:eastAsia="Aptos Display" w:hAnsi="Aptos Display" w:cs="Aptos Display"/>
          <w:b/>
          <w:bCs/>
          <w:color w:val="00B0F0"/>
          <w:sz w:val="40"/>
          <w:szCs w:val="40"/>
        </w:rPr>
        <w:t>Activity – 17</w:t>
      </w:r>
    </w:p>
    <w:p w:rsidR="004F4723" w:rsidRDefault="004F4723" w:rsidP="004F4723">
      <w:pPr>
        <w:rPr>
          <w:rFonts w:ascii="Aptos Display" w:eastAsia="Aptos Display" w:hAnsi="Aptos Display" w:cs="Aptos Display"/>
          <w:sz w:val="32"/>
          <w:szCs w:val="32"/>
        </w:rPr>
      </w:pPr>
      <w:r w:rsidRPr="7DFAF996">
        <w:rPr>
          <w:rFonts w:ascii="Aptos Display" w:eastAsia="Aptos Display" w:hAnsi="Aptos Display" w:cs="Aptos Display"/>
          <w:b/>
          <w:bCs/>
          <w:sz w:val="36"/>
          <w:szCs w:val="36"/>
        </w:rPr>
        <w:t>User Adoption:-</w:t>
      </w:r>
    </w:p>
    <w:p w:rsidR="004F4723" w:rsidRDefault="004F4723" w:rsidP="004F4723">
      <w:pPr>
        <w:rPr>
          <w:rFonts w:ascii="Aptos Display" w:eastAsia="Aptos Display" w:hAnsi="Aptos Display" w:cs="Aptos Display"/>
          <w:b/>
          <w:bCs/>
          <w:sz w:val="36"/>
          <w:szCs w:val="36"/>
        </w:rPr>
      </w:pPr>
      <w:r w:rsidRPr="7DFAF996">
        <w:rPr>
          <w:rFonts w:ascii="Aptos Display" w:eastAsia="Aptos Display" w:hAnsi="Aptos Display" w:cs="Aptos Display"/>
          <w:b/>
          <w:bCs/>
          <w:sz w:val="36"/>
          <w:szCs w:val="36"/>
        </w:rPr>
        <w:t>-Creating Records</w:t>
      </w:r>
    </w:p>
    <w:p w:rsidR="004F4723" w:rsidRDefault="004F4723" w:rsidP="004F4723">
      <w:pPr>
        <w:rPr>
          <w:rFonts w:ascii="Angsana New" w:eastAsia="Angsana New" w:hAnsi="Angsana New" w:cs="Angsana New"/>
          <w:sz w:val="40"/>
          <w:szCs w:val="40"/>
        </w:rPr>
      </w:pPr>
      <w:r w:rsidRPr="7CF47B99">
        <w:rPr>
          <w:rFonts w:ascii="Angsana New" w:eastAsia="Angsana New" w:hAnsi="Angsana New" w:cs="Angsana New"/>
          <w:sz w:val="40"/>
          <w:szCs w:val="40"/>
        </w:rPr>
        <w:t xml:space="preserve"> -  Contact Details:</w:t>
      </w:r>
    </w:p>
    <w:p w:rsidR="004F4723" w:rsidRDefault="004F4723" w:rsidP="004F4723">
      <w:pPr>
        <w:pStyle w:val="ListParagraph"/>
        <w:numPr>
          <w:ilvl w:val="0"/>
          <w:numId w:val="4"/>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Click on the app launcher located at the left side of the screen.</w:t>
      </w:r>
    </w:p>
    <w:p w:rsidR="004F4723" w:rsidRDefault="004F4723" w:rsidP="004F4723">
      <w:pPr>
        <w:pStyle w:val="ListParagraph"/>
        <w:numPr>
          <w:ilvl w:val="0"/>
          <w:numId w:val="4"/>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lastRenderedPageBreak/>
        <w:t xml:space="preserve">Search for </w:t>
      </w:r>
      <w:proofErr w:type="gramStart"/>
      <w:r w:rsidRPr="7CF47B99">
        <w:rPr>
          <w:rFonts w:ascii="Montserrat" w:eastAsia="Montserrat" w:hAnsi="Montserrat" w:cs="Montserrat"/>
          <w:color w:val="35475C"/>
          <w:sz w:val="21"/>
          <w:szCs w:val="21"/>
          <w:lang w:val="en-US"/>
        </w:rPr>
        <w:t xml:space="preserve">“ </w:t>
      </w:r>
      <w:r w:rsidRPr="7CF47B99">
        <w:rPr>
          <w:rFonts w:ascii="Montserrat" w:eastAsia="Montserrat" w:hAnsi="Montserrat" w:cs="Montserrat"/>
          <w:b/>
          <w:bCs/>
          <w:color w:val="35475C"/>
          <w:sz w:val="21"/>
          <w:szCs w:val="21"/>
          <w:lang w:val="en-US"/>
        </w:rPr>
        <w:t>Garage</w:t>
      </w:r>
      <w:proofErr w:type="gramEnd"/>
      <w:r w:rsidRPr="7CF47B99">
        <w:rPr>
          <w:rFonts w:ascii="Montserrat" w:eastAsia="Montserrat" w:hAnsi="Montserrat" w:cs="Montserrat"/>
          <w:b/>
          <w:bCs/>
          <w:color w:val="35475C"/>
          <w:sz w:val="21"/>
          <w:szCs w:val="21"/>
          <w:lang w:val="en-US"/>
        </w:rPr>
        <w:t xml:space="preserve"> Management</w:t>
      </w:r>
      <w:r w:rsidRPr="7CF47B99">
        <w:rPr>
          <w:rFonts w:ascii="Montserrat" w:eastAsia="Montserrat" w:hAnsi="Montserrat" w:cs="Montserrat"/>
          <w:color w:val="35475C"/>
          <w:sz w:val="21"/>
          <w:szCs w:val="21"/>
          <w:lang w:val="en-US"/>
        </w:rPr>
        <w:t>” and click on it.</w:t>
      </w:r>
    </w:p>
    <w:p w:rsidR="004F4723" w:rsidRDefault="004F4723" w:rsidP="004F4723">
      <w:pPr>
        <w:pStyle w:val="ListParagraph"/>
        <w:numPr>
          <w:ilvl w:val="0"/>
          <w:numId w:val="4"/>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Click on the </w:t>
      </w:r>
      <w:proofErr w:type="gramStart"/>
      <w:r w:rsidRPr="7CF47B99">
        <w:rPr>
          <w:rFonts w:ascii="Montserrat" w:eastAsia="Montserrat" w:hAnsi="Montserrat" w:cs="Montserrat"/>
          <w:color w:val="35475C"/>
          <w:sz w:val="21"/>
          <w:szCs w:val="21"/>
          <w:lang w:val="en-US"/>
        </w:rPr>
        <w:t xml:space="preserve">“ </w:t>
      </w:r>
      <w:r w:rsidRPr="7CF47B99">
        <w:rPr>
          <w:rFonts w:ascii="Montserrat" w:eastAsia="Montserrat" w:hAnsi="Montserrat" w:cs="Montserrat"/>
          <w:b/>
          <w:bCs/>
          <w:color w:val="35475C"/>
          <w:sz w:val="21"/>
          <w:szCs w:val="21"/>
          <w:lang w:val="en-US"/>
        </w:rPr>
        <w:t>Consumer</w:t>
      </w:r>
      <w:proofErr w:type="gramEnd"/>
      <w:r w:rsidRPr="7CF47B99">
        <w:rPr>
          <w:rFonts w:ascii="Montserrat" w:eastAsia="Montserrat" w:hAnsi="Montserrat" w:cs="Montserrat"/>
          <w:b/>
          <w:bCs/>
          <w:color w:val="35475C"/>
          <w:sz w:val="21"/>
          <w:szCs w:val="21"/>
          <w:lang w:val="en-US"/>
        </w:rPr>
        <w:t xml:space="preserve"> details</w:t>
      </w:r>
      <w:r w:rsidRPr="7CF47B99">
        <w:rPr>
          <w:rFonts w:ascii="Montserrat" w:eastAsia="Montserrat" w:hAnsi="Montserrat" w:cs="Montserrat"/>
          <w:color w:val="35475C"/>
          <w:sz w:val="21"/>
          <w:szCs w:val="21"/>
          <w:lang w:val="en-US"/>
        </w:rPr>
        <w:t xml:space="preserve"> tab”.</w:t>
      </w:r>
    </w:p>
    <w:p w:rsidR="004F4723" w:rsidRDefault="004F4723" w:rsidP="004F4723">
      <w:pPr>
        <w:pStyle w:val="ListParagraph"/>
        <w:numPr>
          <w:ilvl w:val="0"/>
          <w:numId w:val="4"/>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 xml:space="preserve">Click on new and fill the details as shown below </w:t>
      </w:r>
      <w:proofErr w:type="gramStart"/>
      <w:r w:rsidRPr="7CF47B99">
        <w:rPr>
          <w:rFonts w:ascii="Montserrat" w:eastAsia="Montserrat" w:hAnsi="Montserrat" w:cs="Montserrat"/>
          <w:color w:val="35475C"/>
          <w:sz w:val="21"/>
          <w:szCs w:val="21"/>
          <w:lang w:val="en-US"/>
        </w:rPr>
        <w:t>figs,</w:t>
      </w:r>
      <w:proofErr w:type="gramEnd"/>
      <w:r w:rsidRPr="7CF47B99">
        <w:rPr>
          <w:rFonts w:ascii="Montserrat" w:eastAsia="Montserrat" w:hAnsi="Montserrat" w:cs="Montserrat"/>
          <w:color w:val="35475C"/>
          <w:sz w:val="21"/>
          <w:szCs w:val="21"/>
          <w:lang w:val="en-US"/>
        </w:rPr>
        <w:t xml:space="preserve"> and click save.</w:t>
      </w:r>
    </w:p>
    <w:p w:rsidR="004F4723" w:rsidRDefault="004F4723" w:rsidP="004F4723">
      <w:pPr>
        <w:rPr>
          <w:rFonts w:ascii="Angsana New" w:eastAsia="Angsana New" w:hAnsi="Angsana New" w:cs="Angsana New"/>
          <w:sz w:val="40"/>
          <w:szCs w:val="40"/>
        </w:rPr>
      </w:pPr>
    </w:p>
    <w:p w:rsidR="004F4723" w:rsidRDefault="004F4723" w:rsidP="004F4723">
      <w:r w:rsidRPr="7DFAF996">
        <w:rPr>
          <w:rFonts w:ascii="Angsana New" w:eastAsia="Angsana New" w:hAnsi="Angsana New" w:cs="Angsana New"/>
          <w:sz w:val="40"/>
          <w:szCs w:val="40"/>
        </w:rPr>
        <w:t xml:space="preserve">         </w:t>
      </w:r>
      <w:r>
        <w:rPr>
          <w:noProof/>
          <w:lang w:val="en-IN" w:eastAsia="en-IN"/>
        </w:rPr>
        <w:drawing>
          <wp:inline distT="0" distB="0" distL="0" distR="0" wp14:anchorId="389991EC" wp14:editId="767FDD61">
            <wp:extent cx="5724524" cy="2600325"/>
            <wp:effectExtent l="0" t="0" r="0" b="0"/>
            <wp:docPr id="1690386472" name="Picture 169038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p>
    <w:p w:rsidR="004F4723" w:rsidRDefault="004F4723" w:rsidP="004F4723">
      <w:pPr>
        <w:rPr>
          <w:rFonts w:ascii="Angsana New" w:eastAsia="Angsana New" w:hAnsi="Angsana New" w:cs="Angsana New"/>
          <w:sz w:val="40"/>
          <w:szCs w:val="40"/>
        </w:rPr>
      </w:pPr>
      <w:r w:rsidRPr="7CF47B99">
        <w:rPr>
          <w:rFonts w:ascii="Angsana New" w:eastAsia="Angsana New" w:hAnsi="Angsana New" w:cs="Angsana New"/>
          <w:sz w:val="40"/>
          <w:szCs w:val="40"/>
        </w:rPr>
        <w:t>-  Appointment Details:</w:t>
      </w:r>
    </w:p>
    <w:p w:rsidR="004F4723" w:rsidRDefault="004F4723" w:rsidP="004F4723">
      <w:pPr>
        <w:pStyle w:val="ListParagraph"/>
        <w:numPr>
          <w:ilvl w:val="0"/>
          <w:numId w:val="3"/>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Click on the “</w:t>
      </w:r>
      <w:r w:rsidRPr="7CF47B99">
        <w:rPr>
          <w:rFonts w:ascii="Montserrat" w:eastAsia="Montserrat" w:hAnsi="Montserrat" w:cs="Montserrat"/>
          <w:b/>
          <w:bCs/>
          <w:color w:val="35475C"/>
          <w:sz w:val="21"/>
          <w:szCs w:val="21"/>
          <w:lang w:val="en-US"/>
        </w:rPr>
        <w:t xml:space="preserve">Appointment </w:t>
      </w:r>
      <w:r w:rsidRPr="7CF47B99">
        <w:rPr>
          <w:rFonts w:ascii="Montserrat" w:eastAsia="Montserrat" w:hAnsi="Montserrat" w:cs="Montserrat"/>
          <w:color w:val="35475C"/>
          <w:sz w:val="21"/>
          <w:szCs w:val="21"/>
          <w:lang w:val="en-US"/>
        </w:rPr>
        <w:t>tab”.</w:t>
      </w:r>
    </w:p>
    <w:p w:rsidR="004F4723" w:rsidRDefault="004F4723" w:rsidP="004F4723">
      <w:pPr>
        <w:pStyle w:val="ListParagraph"/>
        <w:numPr>
          <w:ilvl w:val="0"/>
          <w:numId w:val="3"/>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Enter the customer details as created, while entering Appointment Date enter the date less than the created date.</w:t>
      </w:r>
    </w:p>
    <w:p w:rsidR="004F4723" w:rsidRDefault="004F4723" w:rsidP="004F4723">
      <w:pPr>
        <w:pStyle w:val="ListParagraph"/>
        <w:numPr>
          <w:ilvl w:val="0"/>
          <w:numId w:val="3"/>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Match the validation while entering the vehicle number plate.</w:t>
      </w:r>
    </w:p>
    <w:p w:rsidR="004F4723" w:rsidRDefault="004F4723" w:rsidP="004F4723">
      <w:pPr>
        <w:pStyle w:val="ListParagraph"/>
        <w:numPr>
          <w:ilvl w:val="0"/>
          <w:numId w:val="3"/>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Select the services you need.</w:t>
      </w:r>
    </w:p>
    <w:p w:rsidR="004F4723" w:rsidRDefault="004F4723" w:rsidP="004F4723">
      <w:pPr>
        <w:pStyle w:val="ListParagraph"/>
        <w:numPr>
          <w:ilvl w:val="0"/>
          <w:numId w:val="3"/>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Click on save to see the Service Amount.</w:t>
      </w:r>
    </w:p>
    <w:p w:rsidR="004F4723" w:rsidRDefault="004F4723" w:rsidP="004F4723">
      <w:r>
        <w:rPr>
          <w:noProof/>
          <w:lang w:val="en-IN" w:eastAsia="en-IN"/>
        </w:rPr>
        <w:drawing>
          <wp:inline distT="0" distB="0" distL="0" distR="0" wp14:anchorId="74C3E0BD" wp14:editId="1991A467">
            <wp:extent cx="5724524" cy="2562225"/>
            <wp:effectExtent l="0" t="0" r="0" b="0"/>
            <wp:docPr id="1498842295" name="Picture 149884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724524" cy="2562225"/>
                    </a:xfrm>
                    <a:prstGeom prst="rect">
                      <a:avLst/>
                    </a:prstGeom>
                  </pic:spPr>
                </pic:pic>
              </a:graphicData>
            </a:graphic>
          </wp:inline>
        </w:drawing>
      </w:r>
    </w:p>
    <w:p w:rsidR="004F4723" w:rsidRDefault="004F4723" w:rsidP="004F4723">
      <w:pPr>
        <w:rPr>
          <w:rFonts w:ascii="Angsana New" w:eastAsia="Angsana New" w:hAnsi="Angsana New" w:cs="Angsana New"/>
          <w:sz w:val="40"/>
          <w:szCs w:val="40"/>
        </w:rPr>
      </w:pPr>
      <w:r w:rsidRPr="7CF47B99">
        <w:rPr>
          <w:rFonts w:ascii="Angsana New" w:eastAsia="Angsana New" w:hAnsi="Angsana New" w:cs="Angsana New"/>
          <w:sz w:val="40"/>
          <w:szCs w:val="40"/>
        </w:rPr>
        <w:t>-  Service Record Details:</w:t>
      </w:r>
    </w:p>
    <w:p w:rsidR="004F4723" w:rsidRDefault="004F4723" w:rsidP="004F4723">
      <w:pPr>
        <w:pStyle w:val="ListParagraph"/>
        <w:numPr>
          <w:ilvl w:val="0"/>
          <w:numId w:val="2"/>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Click on the “</w:t>
      </w:r>
      <w:r w:rsidRPr="7CF47B99">
        <w:rPr>
          <w:rFonts w:ascii="Montserrat" w:eastAsia="Montserrat" w:hAnsi="Montserrat" w:cs="Montserrat"/>
          <w:b/>
          <w:bCs/>
          <w:color w:val="35475C"/>
          <w:sz w:val="21"/>
          <w:szCs w:val="21"/>
          <w:lang w:val="en-US"/>
        </w:rPr>
        <w:t>Service record</w:t>
      </w:r>
      <w:r w:rsidRPr="7CF47B99">
        <w:rPr>
          <w:rFonts w:ascii="Montserrat" w:eastAsia="Montserrat" w:hAnsi="Montserrat" w:cs="Montserrat"/>
          <w:color w:val="35475C"/>
          <w:sz w:val="21"/>
          <w:szCs w:val="21"/>
          <w:lang w:val="en-US"/>
        </w:rPr>
        <w:t xml:space="preserve"> tab”.</w:t>
      </w:r>
    </w:p>
    <w:p w:rsidR="004F4723" w:rsidRDefault="004F4723" w:rsidP="004F4723">
      <w:pPr>
        <w:pStyle w:val="ListParagraph"/>
        <w:numPr>
          <w:ilvl w:val="0"/>
          <w:numId w:val="2"/>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t>Enter the Appointment, and started is selected as default.</w:t>
      </w:r>
    </w:p>
    <w:p w:rsidR="004F4723" w:rsidRDefault="004F4723" w:rsidP="004F4723">
      <w:pPr>
        <w:pStyle w:val="ListParagraph"/>
        <w:numPr>
          <w:ilvl w:val="0"/>
          <w:numId w:val="2"/>
        </w:numPr>
        <w:shd w:val="clear" w:color="auto" w:fill="FFFFFF" w:themeFill="background1"/>
        <w:spacing w:before="210" w:after="210"/>
        <w:rPr>
          <w:rFonts w:ascii="Montserrat" w:eastAsia="Montserrat" w:hAnsi="Montserrat" w:cs="Montserrat"/>
          <w:color w:val="35475C"/>
          <w:sz w:val="21"/>
          <w:szCs w:val="21"/>
          <w:lang w:val="en-US"/>
        </w:rPr>
      </w:pPr>
      <w:r w:rsidRPr="7CF47B99">
        <w:rPr>
          <w:rFonts w:ascii="Montserrat" w:eastAsia="Montserrat" w:hAnsi="Montserrat" w:cs="Montserrat"/>
          <w:color w:val="35475C"/>
          <w:sz w:val="21"/>
          <w:szCs w:val="21"/>
          <w:lang w:val="en-US"/>
        </w:rPr>
        <w:lastRenderedPageBreak/>
        <w:t>Click on save.</w:t>
      </w:r>
    </w:p>
    <w:p w:rsidR="004F4723" w:rsidRDefault="004F4723" w:rsidP="004F4723">
      <w:r>
        <w:rPr>
          <w:noProof/>
          <w:lang w:val="en-IN" w:eastAsia="en-IN"/>
        </w:rPr>
        <w:drawing>
          <wp:inline distT="0" distB="0" distL="0" distR="0" wp14:anchorId="5B59B7D4" wp14:editId="1BEE2EB0">
            <wp:extent cx="5724524" cy="2647950"/>
            <wp:effectExtent l="0" t="0" r="0" b="0"/>
            <wp:docPr id="1259498602" name="Picture 125949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724524" cy="2647950"/>
                    </a:xfrm>
                    <a:prstGeom prst="rect">
                      <a:avLst/>
                    </a:prstGeom>
                  </pic:spPr>
                </pic:pic>
              </a:graphicData>
            </a:graphic>
          </wp:inline>
        </w:drawing>
      </w:r>
    </w:p>
    <w:p w:rsidR="004F4723" w:rsidRDefault="004F4723" w:rsidP="004F4723">
      <w:pPr>
        <w:rPr>
          <w:rFonts w:ascii="Angsana New" w:eastAsia="Angsana New" w:hAnsi="Angsana New" w:cs="Angsana New"/>
          <w:sz w:val="40"/>
          <w:szCs w:val="40"/>
        </w:rPr>
      </w:pPr>
      <w:r w:rsidRPr="7CF47B99">
        <w:rPr>
          <w:rFonts w:ascii="Angsana New" w:eastAsia="Angsana New" w:hAnsi="Angsana New" w:cs="Angsana New"/>
          <w:sz w:val="40"/>
          <w:szCs w:val="40"/>
        </w:rPr>
        <w:t xml:space="preserve">-  </w:t>
      </w:r>
      <w:proofErr w:type="spellStart"/>
      <w:r w:rsidRPr="7CF47B99">
        <w:rPr>
          <w:rFonts w:ascii="Angsana New" w:eastAsia="Angsana New" w:hAnsi="Angsana New" w:cs="Angsana New"/>
          <w:sz w:val="40"/>
          <w:szCs w:val="40"/>
        </w:rPr>
        <w:t>Billing&amp;Feedback</w:t>
      </w:r>
      <w:proofErr w:type="spellEnd"/>
      <w:r w:rsidRPr="7CF47B99">
        <w:rPr>
          <w:rFonts w:ascii="Angsana New" w:eastAsia="Angsana New" w:hAnsi="Angsana New" w:cs="Angsana New"/>
          <w:sz w:val="40"/>
          <w:szCs w:val="40"/>
        </w:rPr>
        <w:t xml:space="preserve"> Details:</w:t>
      </w:r>
    </w:p>
    <w:p w:rsidR="004F4723" w:rsidRDefault="004F4723" w:rsidP="004F4723">
      <w:pPr>
        <w:shd w:val="clear" w:color="auto" w:fill="FFFFFF" w:themeFill="background1"/>
        <w:spacing w:before="210" w:after="210"/>
        <w:rPr>
          <w:rFonts w:ascii="Montserrat" w:eastAsia="Montserrat" w:hAnsi="Montserrat" w:cs="Montserrat"/>
          <w:color w:val="35475C"/>
          <w:sz w:val="21"/>
          <w:szCs w:val="21"/>
        </w:rPr>
      </w:pPr>
      <w:r w:rsidRPr="7CF47B99">
        <w:rPr>
          <w:rFonts w:ascii="Montserrat" w:eastAsia="Montserrat" w:hAnsi="Montserrat" w:cs="Montserrat"/>
          <w:color w:val="35475C"/>
          <w:sz w:val="21"/>
          <w:szCs w:val="21"/>
        </w:rPr>
        <w:t xml:space="preserve">      1.   Open the record and click on Quality check status as true.</w:t>
      </w:r>
    </w:p>
    <w:p w:rsidR="004F4723" w:rsidRDefault="004F4723" w:rsidP="004F4723">
      <w:pPr>
        <w:pStyle w:val="ListParagraph"/>
        <w:numPr>
          <w:ilvl w:val="0"/>
          <w:numId w:val="8"/>
        </w:numPr>
        <w:shd w:val="clear" w:color="auto" w:fill="FFFFFF" w:themeFill="background1"/>
        <w:spacing w:before="210" w:after="210"/>
        <w:rPr>
          <w:rFonts w:ascii="Montserrat" w:eastAsia="Montserrat" w:hAnsi="Montserrat" w:cs="Montserrat"/>
          <w:color w:val="35475C"/>
          <w:lang w:val="en-US"/>
        </w:rPr>
      </w:pPr>
      <w:r w:rsidRPr="7CF47B99">
        <w:rPr>
          <w:rFonts w:ascii="Montserrat" w:eastAsia="Montserrat" w:hAnsi="Montserrat" w:cs="Montserrat"/>
          <w:color w:val="35475C"/>
          <w:sz w:val="21"/>
          <w:szCs w:val="21"/>
          <w:lang w:val="en-US"/>
        </w:rPr>
        <w:t>Click on save.</w:t>
      </w:r>
    </w:p>
    <w:p w:rsidR="004F4723" w:rsidRDefault="004F4723" w:rsidP="004F4723">
      <w:pPr>
        <w:rPr>
          <w:rFonts w:ascii="Angsana New" w:eastAsia="Angsana New" w:hAnsi="Angsana New" w:cs="Angsana New"/>
          <w:sz w:val="40"/>
          <w:szCs w:val="40"/>
        </w:rPr>
      </w:pPr>
      <w:r>
        <w:rPr>
          <w:noProof/>
          <w:lang w:val="en-IN" w:eastAsia="en-IN"/>
        </w:rPr>
        <w:drawing>
          <wp:inline distT="0" distB="0" distL="0" distR="0" wp14:anchorId="60AD60BD" wp14:editId="76652991">
            <wp:extent cx="5724524" cy="2628900"/>
            <wp:effectExtent l="0" t="0" r="0" b="0"/>
            <wp:docPr id="1067417483" name="Picture 106741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724524" cy="2628900"/>
                    </a:xfrm>
                    <a:prstGeom prst="rect">
                      <a:avLst/>
                    </a:prstGeom>
                  </pic:spPr>
                </pic:pic>
              </a:graphicData>
            </a:graphic>
          </wp:inline>
        </w:drawing>
      </w:r>
    </w:p>
    <w:p w:rsidR="004F4723" w:rsidRDefault="004F4723" w:rsidP="004F4723"/>
    <w:p w:rsidR="004F4723" w:rsidRDefault="004F4723" w:rsidP="004F4723">
      <w:pPr>
        <w:rPr>
          <w:color w:val="95B3D7" w:themeColor="accent1" w:themeTint="99"/>
        </w:rPr>
      </w:pPr>
      <w:r w:rsidRPr="7DFAF996">
        <w:rPr>
          <w:color w:val="95B3D7" w:themeColor="accent1" w:themeTint="99"/>
        </w:rPr>
        <w:t>Final Output:</w:t>
      </w:r>
    </w:p>
    <w:p w:rsidR="004F4723" w:rsidRDefault="004F4723" w:rsidP="004F4723">
      <w:r>
        <w:rPr>
          <w:noProof/>
          <w:lang w:val="en-IN" w:eastAsia="en-IN"/>
        </w:rPr>
        <w:lastRenderedPageBreak/>
        <w:drawing>
          <wp:inline distT="0" distB="0" distL="0" distR="0" wp14:anchorId="292E4227" wp14:editId="6EAC8F9B">
            <wp:extent cx="5724524" cy="2724150"/>
            <wp:effectExtent l="0" t="0" r="0" b="0"/>
            <wp:docPr id="1171424420" name="Picture 117142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p>
    <w:p w:rsidR="004F4723" w:rsidRDefault="004F4723" w:rsidP="004F4723">
      <w:pPr>
        <w:pStyle w:val="ListParagraph"/>
      </w:pPr>
    </w:p>
    <w:p w:rsidR="004F4723" w:rsidRDefault="004F4723" w:rsidP="004F4723">
      <w:pPr>
        <w:pStyle w:val="ListParagraph"/>
      </w:pPr>
    </w:p>
    <w:p w:rsidR="004F4723" w:rsidRDefault="004F4723" w:rsidP="004F4723">
      <w:pPr>
        <w:jc w:val="center"/>
      </w:pPr>
      <w:r w:rsidRPr="23F5238C">
        <w:rPr>
          <w:rFonts w:ascii="Arial Black" w:eastAsia="Arial Black" w:hAnsi="Arial Black" w:cs="Arial Black"/>
          <w:color w:val="002060"/>
          <w:sz w:val="56"/>
          <w:szCs w:val="56"/>
        </w:rPr>
        <w:t>CONCEPTS UTILIZED</w:t>
      </w:r>
    </w:p>
    <w:p w:rsidR="004F4723" w:rsidRDefault="004F4723" w:rsidP="004F4723">
      <w:pPr>
        <w:jc w:val="center"/>
        <w:rPr>
          <w:rFonts w:ascii="Arial Black" w:eastAsia="Arial Black" w:hAnsi="Arial Black" w:cs="Arial Black"/>
          <w:color w:val="7F7F7F" w:themeColor="text1" w:themeTint="80"/>
        </w:rPr>
      </w:pPr>
      <w:r w:rsidRPr="23F5238C">
        <w:rPr>
          <w:rFonts w:ascii="Arial Black" w:eastAsia="Arial Black" w:hAnsi="Arial Black" w:cs="Arial Black"/>
          <w:color w:val="7F7F7F" w:themeColor="text1" w:themeTint="80"/>
        </w:rPr>
        <w:t>(FOR OUR PROJECT IMPLEMENTATION)</w:t>
      </w:r>
    </w:p>
    <w:p w:rsidR="004F4723" w:rsidRDefault="004F4723" w:rsidP="004F4723">
      <w:pPr>
        <w:pStyle w:val="ListParagraph"/>
        <w:numPr>
          <w:ilvl w:val="0"/>
          <w:numId w:val="29"/>
        </w:numPr>
        <w:rPr>
          <w:rFonts w:ascii="Arial Black" w:eastAsia="Arial Black" w:hAnsi="Arial Black" w:cs="Arial Black"/>
          <w:sz w:val="36"/>
          <w:szCs w:val="36"/>
        </w:rPr>
      </w:pPr>
      <w:r w:rsidRPr="23F5238C">
        <w:rPr>
          <w:rFonts w:ascii="Arial Black" w:eastAsia="Arial Black" w:hAnsi="Arial Black" w:cs="Arial Black"/>
          <w:sz w:val="36"/>
          <w:szCs w:val="36"/>
        </w:rPr>
        <w:t>What is SALESFORCE?</w:t>
      </w:r>
    </w:p>
    <w:p w:rsidR="004F4723" w:rsidRDefault="004F4723" w:rsidP="004F4723">
      <w:pPr>
        <w:pStyle w:val="ListParagraph"/>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              </w:t>
      </w:r>
      <w:proofErr w:type="spellStart"/>
      <w:r w:rsidRPr="23F5238C">
        <w:rPr>
          <w:rFonts w:ascii="Aptos Display" w:eastAsia="Aptos Display" w:hAnsi="Aptos Display" w:cs="Aptos Display"/>
          <w:sz w:val="32"/>
          <w:szCs w:val="32"/>
        </w:rPr>
        <w:t>Salesforce</w:t>
      </w:r>
      <w:proofErr w:type="spellEnd"/>
      <w:r w:rsidRPr="23F5238C">
        <w:rPr>
          <w:rFonts w:ascii="Aptos Display" w:eastAsia="Aptos Display" w:hAnsi="Aptos Display" w:cs="Aptos Display"/>
          <w:sz w:val="32"/>
          <w:szCs w:val="32"/>
        </w:rPr>
        <w:t xml:space="preserve"> is like a digital hub that helps businesses stay connected with their customers. Imagine having a central place where a company can keep track of every conversation, email, and sale, so no detail slips through the cracks. It's built to bring together sales, customer support, and marketing efforts, so everyone is on the same page. </w:t>
      </w:r>
    </w:p>
    <w:p w:rsidR="004F4723" w:rsidRDefault="004F4723" w:rsidP="004F4723">
      <w:pPr>
        <w:pStyle w:val="ListParagraph"/>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            With </w:t>
      </w:r>
      <w:proofErr w:type="spellStart"/>
      <w:r w:rsidRPr="23F5238C">
        <w:rPr>
          <w:rFonts w:ascii="Aptos Display" w:eastAsia="Aptos Display" w:hAnsi="Aptos Display" w:cs="Aptos Display"/>
          <w:sz w:val="32"/>
          <w:szCs w:val="32"/>
        </w:rPr>
        <w:t>Salesforce</w:t>
      </w:r>
      <w:proofErr w:type="spellEnd"/>
      <w:r w:rsidRPr="23F5238C">
        <w:rPr>
          <w:rFonts w:ascii="Aptos Display" w:eastAsia="Aptos Display" w:hAnsi="Aptos Display" w:cs="Aptos Display"/>
          <w:sz w:val="32"/>
          <w:szCs w:val="32"/>
        </w:rPr>
        <w:t>, businesses can customize tools to fit their needs, automate repetitive tasks, and use built-in AI to get insights on what customers want. It’s essentially a smart assistant for companies to build stronger, more personalized customer relationships.</w:t>
      </w:r>
    </w:p>
    <w:p w:rsidR="004F4723" w:rsidRDefault="004F4723" w:rsidP="004F4723">
      <w:pPr>
        <w:pStyle w:val="ListParagraph"/>
        <w:numPr>
          <w:ilvl w:val="0"/>
          <w:numId w:val="28"/>
        </w:numPr>
        <w:jc w:val="both"/>
        <w:rPr>
          <w:rFonts w:ascii="Arial Black" w:eastAsia="Arial Black" w:hAnsi="Arial Black" w:cs="Arial Black"/>
          <w:sz w:val="32"/>
          <w:szCs w:val="32"/>
        </w:rPr>
      </w:pPr>
      <w:r w:rsidRPr="23F5238C">
        <w:rPr>
          <w:rFonts w:ascii="Arial Black" w:eastAsia="Arial Black" w:hAnsi="Arial Black" w:cs="Arial Black"/>
          <w:sz w:val="32"/>
          <w:szCs w:val="32"/>
        </w:rPr>
        <w:t>Objects</w:t>
      </w:r>
    </w:p>
    <w:p w:rsidR="004F4723" w:rsidRDefault="004F4723" w:rsidP="004F4723">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Objects are database tables that permit you to store data that is specific to an organization. </w:t>
      </w:r>
    </w:p>
    <w:p w:rsidR="004F4723" w:rsidRDefault="004F4723" w:rsidP="004F4723">
      <w:pPr>
        <w:pStyle w:val="ListParagraph"/>
        <w:ind w:left="1080"/>
        <w:rPr>
          <w:rFonts w:ascii="Aptos Display" w:eastAsia="Aptos Display" w:hAnsi="Aptos Display" w:cs="Aptos Display"/>
          <w:sz w:val="32"/>
          <w:szCs w:val="32"/>
        </w:rPr>
      </w:pPr>
      <w:r w:rsidRPr="23F5238C">
        <w:rPr>
          <w:rFonts w:ascii="Aptos Display" w:eastAsia="Aptos Display" w:hAnsi="Aptos Display" w:cs="Aptos Display"/>
          <w:sz w:val="32"/>
          <w:szCs w:val="32"/>
          <w:u w:val="single"/>
        </w:rPr>
        <w:t>Types</w:t>
      </w:r>
      <w:r w:rsidRPr="23F5238C">
        <w:rPr>
          <w:rFonts w:ascii="Aptos Display" w:eastAsia="Aptos Display" w:hAnsi="Aptos Display" w:cs="Aptos Display"/>
          <w:sz w:val="32"/>
          <w:szCs w:val="32"/>
        </w:rPr>
        <w:t xml:space="preserve">:- </w:t>
      </w:r>
    </w:p>
    <w:p w:rsidR="004F4723" w:rsidRDefault="004F4723" w:rsidP="004F4723">
      <w:pPr>
        <w:pStyle w:val="ListParagraph"/>
        <w:numPr>
          <w:ilvl w:val="0"/>
          <w:numId w:val="27"/>
        </w:numPr>
        <w:rPr>
          <w:rFonts w:ascii="Aptos Display" w:eastAsia="Aptos Display" w:hAnsi="Aptos Display" w:cs="Aptos Display"/>
          <w:sz w:val="32"/>
          <w:szCs w:val="32"/>
        </w:rPr>
      </w:pPr>
      <w:r w:rsidRPr="23F5238C">
        <w:rPr>
          <w:rFonts w:ascii="Aptos Display" w:eastAsia="Aptos Display" w:hAnsi="Aptos Display" w:cs="Aptos Display"/>
          <w:sz w:val="32"/>
          <w:szCs w:val="32"/>
        </w:rPr>
        <w:t>Standard Objects</w:t>
      </w:r>
    </w:p>
    <w:p w:rsidR="004F4723" w:rsidRDefault="004F4723" w:rsidP="004F4723">
      <w:pPr>
        <w:pStyle w:val="ListParagraph"/>
        <w:numPr>
          <w:ilvl w:val="0"/>
          <w:numId w:val="26"/>
        </w:numPr>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Provided by </w:t>
      </w:r>
      <w:proofErr w:type="spellStart"/>
      <w:r w:rsidRPr="23F5238C">
        <w:rPr>
          <w:rFonts w:ascii="Aptos Display" w:eastAsia="Aptos Display" w:hAnsi="Aptos Display" w:cs="Aptos Display"/>
          <w:sz w:val="32"/>
          <w:szCs w:val="32"/>
        </w:rPr>
        <w:t>salesforce</w:t>
      </w:r>
      <w:proofErr w:type="spellEnd"/>
    </w:p>
    <w:p w:rsidR="004F4723" w:rsidRPr="00E72152" w:rsidRDefault="004F4723" w:rsidP="004F4723">
      <w:pPr>
        <w:pStyle w:val="ListParagraph"/>
        <w:numPr>
          <w:ilvl w:val="0"/>
          <w:numId w:val="27"/>
        </w:numPr>
        <w:rPr>
          <w:rFonts w:ascii="Aptos Display" w:eastAsia="Aptos Display" w:hAnsi="Aptos Display" w:cs="Aptos Display"/>
          <w:sz w:val="32"/>
          <w:szCs w:val="32"/>
        </w:rPr>
      </w:pPr>
      <w:r>
        <w:rPr>
          <w:rFonts w:ascii="Aptos Display" w:eastAsia="Aptos Display" w:hAnsi="Aptos Display" w:cs="Aptos Display"/>
          <w:sz w:val="32"/>
          <w:szCs w:val="32"/>
        </w:rPr>
        <w:t>Custom Objects</w:t>
      </w:r>
    </w:p>
    <w:p w:rsidR="004F4723" w:rsidRPr="00E86336" w:rsidRDefault="004F4723" w:rsidP="004F4723">
      <w:pPr>
        <w:pStyle w:val="ListParagraph"/>
        <w:numPr>
          <w:ilvl w:val="0"/>
          <w:numId w:val="26"/>
        </w:numPr>
        <w:rPr>
          <w:rFonts w:ascii="Aptos Display" w:eastAsia="Aptos Display" w:hAnsi="Aptos Display" w:cs="Aptos Display"/>
          <w:sz w:val="32"/>
          <w:szCs w:val="32"/>
        </w:rPr>
      </w:pPr>
      <w:r>
        <w:rPr>
          <w:rFonts w:ascii="Aptos Display" w:eastAsia="Aptos Display" w:hAnsi="Aptos Display" w:cs="Aptos Display"/>
          <w:sz w:val="32"/>
          <w:szCs w:val="32"/>
        </w:rPr>
        <w:lastRenderedPageBreak/>
        <w:t>Created by users as per their requirements and flexibilities.</w:t>
      </w:r>
    </w:p>
    <w:p w:rsidR="004F4723" w:rsidRDefault="004F4723" w:rsidP="004F4723">
      <w:pPr>
        <w:pStyle w:val="ListParagraph"/>
        <w:numPr>
          <w:ilvl w:val="0"/>
          <w:numId w:val="28"/>
        </w:numPr>
        <w:jc w:val="both"/>
        <w:rPr>
          <w:rFonts w:ascii="Arial Black" w:eastAsia="Arial Black" w:hAnsi="Arial Black" w:cs="Arial Black"/>
          <w:sz w:val="32"/>
          <w:szCs w:val="32"/>
        </w:rPr>
      </w:pPr>
      <w:r w:rsidRPr="23F5238C">
        <w:rPr>
          <w:rFonts w:ascii="Arial Black" w:eastAsia="Arial Black" w:hAnsi="Arial Black" w:cs="Arial Black"/>
          <w:sz w:val="32"/>
          <w:szCs w:val="32"/>
        </w:rPr>
        <w:t>Tabs</w:t>
      </w:r>
    </w:p>
    <w:p w:rsidR="004F4723" w:rsidRDefault="004F4723" w:rsidP="004F4723">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Tabs are navigation links that give users quick access to different objects, features, or data, like accounts, contacts, or dashboards, within the platform.</w:t>
      </w:r>
    </w:p>
    <w:p w:rsidR="004F4723" w:rsidRDefault="004F4723" w:rsidP="004F4723">
      <w:pPr>
        <w:pStyle w:val="ListParagraph"/>
        <w:ind w:left="1080"/>
        <w:jc w:val="both"/>
        <w:rPr>
          <w:rFonts w:ascii="Aptos Display" w:eastAsia="Aptos Display" w:hAnsi="Aptos Display" w:cs="Aptos Display"/>
          <w:sz w:val="32"/>
          <w:szCs w:val="32"/>
        </w:rPr>
      </w:pPr>
    </w:p>
    <w:p w:rsidR="004F4723" w:rsidRDefault="004F4723" w:rsidP="004F4723">
      <w:pPr>
        <w:pStyle w:val="ListParagraph"/>
        <w:ind w:left="1080"/>
        <w:jc w:val="both"/>
        <w:rPr>
          <w:rFonts w:ascii="Aptos Display" w:eastAsia="Aptos Display" w:hAnsi="Aptos Display" w:cs="Aptos Display"/>
          <w:sz w:val="32"/>
          <w:szCs w:val="32"/>
        </w:rPr>
      </w:pPr>
    </w:p>
    <w:p w:rsidR="004F4723" w:rsidRDefault="004F4723" w:rsidP="004F4723">
      <w:pPr>
        <w:pStyle w:val="ListParagraph"/>
        <w:numPr>
          <w:ilvl w:val="0"/>
          <w:numId w:val="28"/>
        </w:numPr>
        <w:jc w:val="both"/>
        <w:rPr>
          <w:rFonts w:ascii="Arial Black" w:eastAsia="Arial Black" w:hAnsi="Arial Black" w:cs="Arial Black"/>
          <w:sz w:val="32"/>
          <w:szCs w:val="32"/>
        </w:rPr>
      </w:pPr>
      <w:r w:rsidRPr="23F5238C">
        <w:rPr>
          <w:rFonts w:ascii="Arial Black" w:eastAsia="Arial Black" w:hAnsi="Arial Black" w:cs="Arial Black"/>
          <w:sz w:val="32"/>
          <w:szCs w:val="32"/>
        </w:rPr>
        <w:t>Lightning App</w:t>
      </w:r>
    </w:p>
    <w:p w:rsidR="004F4723" w:rsidRDefault="004F4723" w:rsidP="004F4723">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A Lightning App in </w:t>
      </w:r>
      <w:proofErr w:type="spellStart"/>
      <w:r w:rsidRPr="23F5238C">
        <w:rPr>
          <w:rFonts w:ascii="Aptos Display" w:eastAsia="Aptos Display" w:hAnsi="Aptos Display" w:cs="Aptos Display"/>
          <w:sz w:val="32"/>
          <w:szCs w:val="32"/>
        </w:rPr>
        <w:t>Salesforce</w:t>
      </w:r>
      <w:proofErr w:type="spellEnd"/>
      <w:r w:rsidRPr="23F5238C">
        <w:rPr>
          <w:rFonts w:ascii="Aptos Display" w:eastAsia="Aptos Display" w:hAnsi="Aptos Display" w:cs="Aptos Display"/>
          <w:sz w:val="32"/>
          <w:szCs w:val="32"/>
        </w:rPr>
        <w:t xml:space="preserve"> is a tool that lets users build easy-to-use, interactive apps to streamline work and improve how they interact with data.</w:t>
      </w:r>
    </w:p>
    <w:p w:rsidR="004F4723" w:rsidRDefault="004F4723" w:rsidP="004F4723">
      <w:pPr>
        <w:pStyle w:val="ListParagraph"/>
        <w:numPr>
          <w:ilvl w:val="0"/>
          <w:numId w:val="28"/>
        </w:numPr>
        <w:jc w:val="both"/>
        <w:rPr>
          <w:rFonts w:ascii="Arial Black" w:eastAsia="Arial Black" w:hAnsi="Arial Black" w:cs="Arial Black"/>
          <w:sz w:val="32"/>
          <w:szCs w:val="32"/>
        </w:rPr>
      </w:pPr>
      <w:r w:rsidRPr="23F5238C">
        <w:rPr>
          <w:rFonts w:ascii="Arial Black" w:eastAsia="Arial Black" w:hAnsi="Arial Black" w:cs="Arial Black"/>
          <w:sz w:val="32"/>
          <w:szCs w:val="32"/>
        </w:rPr>
        <w:t>Fields</w:t>
      </w:r>
    </w:p>
    <w:p w:rsidR="004F4723" w:rsidRDefault="004F4723" w:rsidP="004F4723">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Fields in </w:t>
      </w:r>
      <w:proofErr w:type="spellStart"/>
      <w:r w:rsidRPr="23F5238C">
        <w:rPr>
          <w:rFonts w:ascii="Aptos Display" w:eastAsia="Aptos Display" w:hAnsi="Aptos Display" w:cs="Aptos Display"/>
          <w:sz w:val="32"/>
          <w:szCs w:val="32"/>
        </w:rPr>
        <w:t>Salesforce</w:t>
      </w:r>
      <w:proofErr w:type="spellEnd"/>
      <w:r w:rsidRPr="23F5238C">
        <w:rPr>
          <w:rFonts w:ascii="Aptos Display" w:eastAsia="Aptos Display" w:hAnsi="Aptos Display" w:cs="Aptos Display"/>
          <w:sz w:val="32"/>
          <w:szCs w:val="32"/>
        </w:rPr>
        <w:t xml:space="preserve"> are like labelled blanks in a form where you fill in specific details like a person's name, phone number, or Gmail, so that all relevant information is organized and easy to find.</w:t>
      </w:r>
    </w:p>
    <w:p w:rsidR="004F4723" w:rsidRDefault="004F4723" w:rsidP="004F4723">
      <w:pPr>
        <w:pStyle w:val="ListParagraph"/>
        <w:numPr>
          <w:ilvl w:val="0"/>
          <w:numId w:val="28"/>
        </w:numPr>
        <w:jc w:val="both"/>
        <w:rPr>
          <w:rFonts w:ascii="Arial Black" w:eastAsia="Arial Black" w:hAnsi="Arial Black" w:cs="Arial Black"/>
          <w:sz w:val="32"/>
          <w:szCs w:val="32"/>
        </w:rPr>
      </w:pPr>
      <w:r w:rsidRPr="23F5238C">
        <w:rPr>
          <w:rFonts w:ascii="Arial Black" w:eastAsia="Arial Black" w:hAnsi="Arial Black" w:cs="Arial Black"/>
          <w:sz w:val="32"/>
          <w:szCs w:val="32"/>
        </w:rPr>
        <w:t>Validation &amp; Duplication Rules</w:t>
      </w:r>
    </w:p>
    <w:p w:rsidR="004F4723" w:rsidRDefault="004F4723" w:rsidP="004F4723">
      <w:pPr>
        <w:pStyle w:val="ListParagraph"/>
        <w:numPr>
          <w:ilvl w:val="0"/>
          <w:numId w:val="25"/>
        </w:numPr>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Validation rules in </w:t>
      </w:r>
      <w:proofErr w:type="spellStart"/>
      <w:r w:rsidRPr="23F5238C">
        <w:rPr>
          <w:rFonts w:ascii="Aptos Display" w:eastAsia="Aptos Display" w:hAnsi="Aptos Display" w:cs="Aptos Display"/>
          <w:sz w:val="32"/>
          <w:szCs w:val="32"/>
        </w:rPr>
        <w:t>Salesforce</w:t>
      </w:r>
      <w:proofErr w:type="spellEnd"/>
      <w:r w:rsidRPr="23F5238C">
        <w:rPr>
          <w:rFonts w:ascii="Aptos Display" w:eastAsia="Aptos Display" w:hAnsi="Aptos Display" w:cs="Aptos Display"/>
          <w:sz w:val="32"/>
          <w:szCs w:val="32"/>
        </w:rPr>
        <w:t xml:space="preserve"> are conditions that ensure data entered meets specific criteria before being saved, helping maintain data quality and accuracy.</w:t>
      </w:r>
    </w:p>
    <w:p w:rsidR="004F4723" w:rsidRDefault="004F4723" w:rsidP="004F4723">
      <w:pPr>
        <w:pStyle w:val="ListParagraph"/>
        <w:numPr>
          <w:ilvl w:val="0"/>
          <w:numId w:val="25"/>
        </w:numPr>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Duplication rules in </w:t>
      </w:r>
      <w:proofErr w:type="spellStart"/>
      <w:r w:rsidRPr="23F5238C">
        <w:rPr>
          <w:rFonts w:ascii="Aptos Display" w:eastAsia="Aptos Display" w:hAnsi="Aptos Display" w:cs="Aptos Display"/>
          <w:sz w:val="32"/>
          <w:szCs w:val="32"/>
        </w:rPr>
        <w:t>Salesforce</w:t>
      </w:r>
      <w:proofErr w:type="spellEnd"/>
      <w:r w:rsidRPr="23F5238C">
        <w:rPr>
          <w:rFonts w:ascii="Aptos Display" w:eastAsia="Aptos Display" w:hAnsi="Aptos Display" w:cs="Aptos Display"/>
          <w:sz w:val="32"/>
          <w:szCs w:val="32"/>
        </w:rPr>
        <w:t xml:space="preserve"> are settings that help prevent or manage duplicate records by identifying and blocking or alerting users about potential duplicates during data entry.</w:t>
      </w:r>
    </w:p>
    <w:p w:rsidR="004F4723" w:rsidRDefault="004F4723" w:rsidP="004F4723">
      <w:pPr>
        <w:pStyle w:val="ListParagraph"/>
        <w:numPr>
          <w:ilvl w:val="0"/>
          <w:numId w:val="28"/>
        </w:numPr>
        <w:jc w:val="both"/>
        <w:rPr>
          <w:rFonts w:ascii="Arial Black" w:eastAsia="Arial Black" w:hAnsi="Arial Black" w:cs="Arial Black"/>
          <w:sz w:val="32"/>
          <w:szCs w:val="32"/>
        </w:rPr>
      </w:pPr>
      <w:r w:rsidRPr="23F5238C">
        <w:rPr>
          <w:rFonts w:ascii="Arial Black" w:eastAsia="Arial Black" w:hAnsi="Arial Black" w:cs="Arial Black"/>
          <w:sz w:val="32"/>
          <w:szCs w:val="32"/>
        </w:rPr>
        <w:t>Profiles</w:t>
      </w:r>
    </w:p>
    <w:p w:rsidR="004F4723" w:rsidRDefault="004F4723" w:rsidP="004F4723">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Profiles define what a user can see and do within the platform, acting like "permission sets" for different roles.</w:t>
      </w:r>
    </w:p>
    <w:p w:rsidR="004F4723" w:rsidRDefault="004F4723" w:rsidP="004F4723">
      <w:pPr>
        <w:pStyle w:val="ListParagraph"/>
        <w:numPr>
          <w:ilvl w:val="0"/>
          <w:numId w:val="28"/>
        </w:numPr>
        <w:jc w:val="both"/>
        <w:rPr>
          <w:rFonts w:ascii="Arial Black" w:eastAsia="Arial Black" w:hAnsi="Arial Black" w:cs="Arial Black"/>
          <w:sz w:val="32"/>
          <w:szCs w:val="32"/>
        </w:rPr>
      </w:pPr>
      <w:r w:rsidRPr="23F5238C">
        <w:rPr>
          <w:rFonts w:ascii="Arial Black" w:eastAsia="Arial Black" w:hAnsi="Arial Black" w:cs="Arial Black"/>
          <w:sz w:val="32"/>
          <w:szCs w:val="32"/>
        </w:rPr>
        <w:t>Role &amp; Role Hierarchy</w:t>
      </w:r>
    </w:p>
    <w:p w:rsidR="004F4723" w:rsidRDefault="004F4723" w:rsidP="004F4723">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Roles define a user's level of access to data and functions, creating a hierarchy that helps organizations manage who can see and edit information, ensuring everyone has the right permissions while still promoting collaboration across teams.</w:t>
      </w:r>
    </w:p>
    <w:p w:rsidR="004F4723" w:rsidRDefault="004F4723" w:rsidP="004F4723">
      <w:pPr>
        <w:pStyle w:val="ListParagraph"/>
        <w:numPr>
          <w:ilvl w:val="0"/>
          <w:numId w:val="28"/>
        </w:numPr>
        <w:jc w:val="both"/>
        <w:rPr>
          <w:rFonts w:ascii="Arial Black" w:eastAsia="Arial Black" w:hAnsi="Arial Black" w:cs="Arial Black"/>
          <w:sz w:val="32"/>
          <w:szCs w:val="32"/>
        </w:rPr>
      </w:pPr>
      <w:r w:rsidRPr="23F5238C">
        <w:rPr>
          <w:rFonts w:ascii="Arial Black" w:eastAsia="Arial Black" w:hAnsi="Arial Black" w:cs="Arial Black"/>
          <w:sz w:val="32"/>
          <w:szCs w:val="32"/>
        </w:rPr>
        <w:lastRenderedPageBreak/>
        <w:t>Users</w:t>
      </w:r>
    </w:p>
    <w:p w:rsidR="004F4723" w:rsidRDefault="004F4723" w:rsidP="004F4723">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Users are people who can log in to the platform to manage customer information, track sales, and work with their </w:t>
      </w:r>
      <w:proofErr w:type="gramStart"/>
      <w:r w:rsidRPr="23F5238C">
        <w:rPr>
          <w:rFonts w:ascii="Aptos Display" w:eastAsia="Aptos Display" w:hAnsi="Aptos Display" w:cs="Aptos Display"/>
          <w:sz w:val="32"/>
          <w:szCs w:val="32"/>
        </w:rPr>
        <w:t>teammates,</w:t>
      </w:r>
      <w:proofErr w:type="gramEnd"/>
      <w:r w:rsidRPr="23F5238C">
        <w:rPr>
          <w:rFonts w:ascii="Aptos Display" w:eastAsia="Aptos Display" w:hAnsi="Aptos Display" w:cs="Aptos Display"/>
          <w:sz w:val="32"/>
          <w:szCs w:val="32"/>
        </w:rPr>
        <w:t xml:space="preserve"> helping them do their jobs better.</w:t>
      </w:r>
    </w:p>
    <w:p w:rsidR="004F4723" w:rsidRDefault="004F4723" w:rsidP="004F4723">
      <w:pPr>
        <w:pStyle w:val="ListParagraph"/>
        <w:ind w:left="1080"/>
        <w:jc w:val="both"/>
        <w:rPr>
          <w:rFonts w:ascii="Aptos Display" w:eastAsia="Aptos Display" w:hAnsi="Aptos Display" w:cs="Aptos Display"/>
          <w:sz w:val="32"/>
          <w:szCs w:val="32"/>
        </w:rPr>
      </w:pPr>
    </w:p>
    <w:p w:rsidR="004F4723" w:rsidRDefault="004F4723" w:rsidP="004F4723">
      <w:pPr>
        <w:pStyle w:val="ListParagraph"/>
        <w:numPr>
          <w:ilvl w:val="0"/>
          <w:numId w:val="28"/>
        </w:numPr>
        <w:jc w:val="both"/>
        <w:rPr>
          <w:rFonts w:ascii="Aptos Display" w:eastAsia="Aptos Display" w:hAnsi="Aptos Display" w:cs="Aptos Display"/>
          <w:sz w:val="32"/>
          <w:szCs w:val="32"/>
        </w:rPr>
      </w:pPr>
      <w:r w:rsidRPr="23F5238C">
        <w:rPr>
          <w:rFonts w:ascii="Arial Black" w:eastAsia="Arial Black" w:hAnsi="Arial Black" w:cs="Arial Black"/>
          <w:sz w:val="32"/>
          <w:szCs w:val="32"/>
        </w:rPr>
        <w:t>Public Groups</w:t>
      </w:r>
    </w:p>
    <w:p w:rsidR="004F4723" w:rsidRDefault="004F4723" w:rsidP="004F4723">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Public groups in </w:t>
      </w:r>
      <w:proofErr w:type="spellStart"/>
      <w:r w:rsidRPr="23F5238C">
        <w:rPr>
          <w:rFonts w:ascii="Aptos Display" w:eastAsia="Aptos Display" w:hAnsi="Aptos Display" w:cs="Aptos Display"/>
          <w:sz w:val="32"/>
          <w:szCs w:val="32"/>
        </w:rPr>
        <w:t>Salesforce</w:t>
      </w:r>
      <w:proofErr w:type="spellEnd"/>
      <w:r w:rsidRPr="23F5238C">
        <w:rPr>
          <w:rFonts w:ascii="Aptos Display" w:eastAsia="Aptos Display" w:hAnsi="Aptos Display" w:cs="Aptos Display"/>
          <w:sz w:val="32"/>
          <w:szCs w:val="32"/>
        </w:rPr>
        <w:t xml:space="preserve"> are like team huddles that bring users together, making it easier to share information and collaborate on projects seamlessly.</w:t>
      </w:r>
    </w:p>
    <w:p w:rsidR="004F4723" w:rsidRDefault="004F4723" w:rsidP="004F4723">
      <w:pPr>
        <w:pStyle w:val="ListParagraph"/>
        <w:numPr>
          <w:ilvl w:val="0"/>
          <w:numId w:val="28"/>
        </w:numPr>
        <w:jc w:val="both"/>
        <w:rPr>
          <w:rFonts w:ascii="Arial Black" w:eastAsia="Arial Black" w:hAnsi="Arial Black" w:cs="Arial Black"/>
          <w:sz w:val="32"/>
          <w:szCs w:val="32"/>
        </w:rPr>
      </w:pPr>
      <w:r w:rsidRPr="23F5238C">
        <w:rPr>
          <w:rFonts w:ascii="Arial Black" w:eastAsia="Arial Black" w:hAnsi="Arial Black" w:cs="Arial Black"/>
          <w:sz w:val="32"/>
          <w:szCs w:val="32"/>
        </w:rPr>
        <w:t>Sharing Settings</w:t>
      </w:r>
    </w:p>
    <w:p w:rsidR="004F4723" w:rsidRDefault="004F4723" w:rsidP="004F4723">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Sharing settings determine how and with whom you share data within your organization, ensuring the right people have access to the right information to collaborate effectively.</w:t>
      </w:r>
    </w:p>
    <w:p w:rsidR="004F4723" w:rsidRDefault="004F4723" w:rsidP="004F4723">
      <w:pPr>
        <w:pStyle w:val="ListParagraph"/>
        <w:numPr>
          <w:ilvl w:val="0"/>
          <w:numId w:val="28"/>
        </w:numPr>
        <w:jc w:val="both"/>
        <w:rPr>
          <w:rFonts w:ascii="Arial Black" w:eastAsia="Arial Black" w:hAnsi="Arial Black" w:cs="Arial Black"/>
          <w:sz w:val="32"/>
          <w:szCs w:val="32"/>
        </w:rPr>
      </w:pPr>
      <w:r w:rsidRPr="23F5238C">
        <w:rPr>
          <w:rFonts w:ascii="Arial Black" w:eastAsia="Arial Black" w:hAnsi="Arial Black" w:cs="Arial Black"/>
          <w:sz w:val="32"/>
          <w:szCs w:val="32"/>
        </w:rPr>
        <w:t>Flows</w:t>
      </w:r>
    </w:p>
    <w:p w:rsidR="004F4723" w:rsidRDefault="004F4723" w:rsidP="004F4723">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Flows are powerful tools that allow users to automate complex business processes by visually designing step-by-step workflows that guide users or update records without needing to write code.  </w:t>
      </w:r>
    </w:p>
    <w:p w:rsidR="004F4723" w:rsidRDefault="004F4723" w:rsidP="004F4723">
      <w:pPr>
        <w:pStyle w:val="ListParagraph"/>
        <w:numPr>
          <w:ilvl w:val="0"/>
          <w:numId w:val="28"/>
        </w:numPr>
        <w:jc w:val="both"/>
        <w:rPr>
          <w:rFonts w:ascii="Arial Black" w:eastAsia="Arial Black" w:hAnsi="Arial Black" w:cs="Arial Black"/>
          <w:sz w:val="32"/>
          <w:szCs w:val="32"/>
        </w:rPr>
      </w:pPr>
      <w:r w:rsidRPr="23F5238C">
        <w:rPr>
          <w:rFonts w:ascii="Arial Black" w:eastAsia="Arial Black" w:hAnsi="Arial Black" w:cs="Arial Black"/>
          <w:sz w:val="32"/>
          <w:szCs w:val="32"/>
        </w:rPr>
        <w:t>Apex Triggers</w:t>
      </w:r>
    </w:p>
    <w:p w:rsidR="004F4723" w:rsidRDefault="004F4723" w:rsidP="004F4723">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APEX Triggers are custom pieces of code that automatically execute before or after specific events occur in the database, helping businesses automate tasks and enforce rules without needing manual input.</w:t>
      </w:r>
    </w:p>
    <w:p w:rsidR="004F4723" w:rsidRDefault="004F4723" w:rsidP="004F4723">
      <w:pPr>
        <w:pStyle w:val="ListParagraph"/>
        <w:numPr>
          <w:ilvl w:val="0"/>
          <w:numId w:val="28"/>
        </w:numPr>
        <w:jc w:val="both"/>
        <w:rPr>
          <w:rFonts w:ascii="Arial Black" w:eastAsia="Arial Black" w:hAnsi="Arial Black" w:cs="Arial Black"/>
          <w:sz w:val="32"/>
          <w:szCs w:val="32"/>
        </w:rPr>
      </w:pPr>
      <w:r w:rsidRPr="23F5238C">
        <w:rPr>
          <w:rFonts w:ascii="Arial Black" w:eastAsia="Arial Black" w:hAnsi="Arial Black" w:cs="Arial Black"/>
          <w:sz w:val="32"/>
          <w:szCs w:val="32"/>
        </w:rPr>
        <w:t>Reports</w:t>
      </w:r>
    </w:p>
    <w:p w:rsidR="004F4723" w:rsidRDefault="004F4723" w:rsidP="004F4723">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Reports are tools that help businesses visualize and analyse their data, making it easier to understand trends and track performance at a glance.</w:t>
      </w:r>
    </w:p>
    <w:p w:rsidR="004F4723" w:rsidRDefault="004F4723" w:rsidP="004F4723">
      <w:pPr>
        <w:pStyle w:val="ListParagraph"/>
        <w:numPr>
          <w:ilvl w:val="0"/>
          <w:numId w:val="28"/>
        </w:numPr>
        <w:jc w:val="both"/>
        <w:rPr>
          <w:rFonts w:ascii="Arial Black" w:eastAsia="Arial Black" w:hAnsi="Arial Black" w:cs="Arial Black"/>
          <w:sz w:val="32"/>
          <w:szCs w:val="32"/>
        </w:rPr>
      </w:pPr>
      <w:r w:rsidRPr="23F5238C">
        <w:rPr>
          <w:rFonts w:ascii="Arial Black" w:eastAsia="Arial Black" w:hAnsi="Arial Black" w:cs="Arial Black"/>
          <w:sz w:val="32"/>
          <w:szCs w:val="32"/>
        </w:rPr>
        <w:t>Dashboard</w:t>
      </w:r>
    </w:p>
    <w:p w:rsidR="004F4723" w:rsidRDefault="004F4723" w:rsidP="004F4723">
      <w:pPr>
        <w:pStyle w:val="ListParagraph"/>
        <w:ind w:left="108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Dashboards are visual displays that summarize key metrics and data, helping businesses quickly see their performance and make informed decisions at a glance.</w:t>
      </w:r>
    </w:p>
    <w:p w:rsidR="004F4723" w:rsidRDefault="004F4723" w:rsidP="004F4723">
      <w:pPr>
        <w:pStyle w:val="ListParagraph"/>
        <w:ind w:left="1080"/>
        <w:jc w:val="both"/>
        <w:rPr>
          <w:rFonts w:ascii="Aptos Display" w:eastAsia="Aptos Display" w:hAnsi="Aptos Display" w:cs="Aptos Display"/>
          <w:sz w:val="32"/>
          <w:szCs w:val="32"/>
        </w:rPr>
      </w:pPr>
    </w:p>
    <w:p w:rsidR="004F4723" w:rsidRDefault="004F4723" w:rsidP="004F4723">
      <w:pPr>
        <w:pStyle w:val="ListParagraph"/>
        <w:ind w:left="1080"/>
        <w:jc w:val="both"/>
        <w:rPr>
          <w:rFonts w:ascii="Aptos Display" w:eastAsia="Aptos Display" w:hAnsi="Aptos Display" w:cs="Aptos Display"/>
          <w:sz w:val="32"/>
          <w:szCs w:val="32"/>
        </w:rPr>
      </w:pPr>
    </w:p>
    <w:p w:rsidR="004F4723" w:rsidRDefault="004F4723" w:rsidP="004F4723">
      <w:pPr>
        <w:pStyle w:val="ListParagraph"/>
        <w:ind w:left="1080"/>
        <w:jc w:val="both"/>
        <w:rPr>
          <w:rFonts w:ascii="Aptos Display" w:eastAsia="Aptos Display" w:hAnsi="Aptos Display" w:cs="Aptos Display"/>
          <w:sz w:val="32"/>
          <w:szCs w:val="32"/>
        </w:rPr>
      </w:pPr>
    </w:p>
    <w:p w:rsidR="004F4723" w:rsidRDefault="004F4723" w:rsidP="004F4723">
      <w:pPr>
        <w:ind w:left="1080"/>
        <w:jc w:val="both"/>
        <w:rPr>
          <w:rFonts w:ascii="Aptos Display" w:eastAsia="Aptos Display" w:hAnsi="Aptos Display" w:cs="Aptos Display"/>
          <w:sz w:val="32"/>
          <w:szCs w:val="32"/>
        </w:rPr>
      </w:pPr>
    </w:p>
    <w:p w:rsidR="004F4723" w:rsidRDefault="004F4723" w:rsidP="004F4723">
      <w:pPr>
        <w:jc w:val="center"/>
        <w:rPr>
          <w:rFonts w:ascii="Arial Black" w:eastAsia="Arial Black" w:hAnsi="Arial Black" w:cs="Arial Black"/>
          <w:color w:val="002060"/>
          <w:sz w:val="56"/>
          <w:szCs w:val="56"/>
        </w:rPr>
      </w:pPr>
      <w:r w:rsidRPr="23F5238C">
        <w:rPr>
          <w:rFonts w:ascii="Arial Black" w:eastAsia="Arial Black" w:hAnsi="Arial Black" w:cs="Arial Black"/>
          <w:color w:val="002060"/>
          <w:sz w:val="56"/>
          <w:szCs w:val="56"/>
        </w:rPr>
        <w:t>TEST AND VALIDATION</w:t>
      </w:r>
    </w:p>
    <w:p w:rsidR="004F4723" w:rsidRDefault="004F4723" w:rsidP="004F4723">
      <w:pPr>
        <w:pStyle w:val="ListParagraph"/>
        <w:numPr>
          <w:ilvl w:val="0"/>
          <w:numId w:val="24"/>
        </w:numPr>
        <w:spacing w:before="240" w:after="240"/>
        <w:rPr>
          <w:rFonts w:ascii="Arial Black" w:eastAsia="Arial Black" w:hAnsi="Arial Black" w:cs="Arial Black"/>
          <w:sz w:val="36"/>
          <w:szCs w:val="36"/>
        </w:rPr>
      </w:pPr>
      <w:r w:rsidRPr="23F5238C">
        <w:rPr>
          <w:rFonts w:ascii="Arial Black" w:eastAsia="Arial Black" w:hAnsi="Arial Black" w:cs="Arial Black"/>
          <w:sz w:val="36"/>
          <w:szCs w:val="36"/>
        </w:rPr>
        <w:t>Approach to Testing:</w:t>
      </w:r>
    </w:p>
    <w:p w:rsidR="004F4723" w:rsidRDefault="004F4723" w:rsidP="004F4723">
      <w:pPr>
        <w:pStyle w:val="ListParagraph"/>
        <w:spacing w:before="240" w:after="240"/>
        <w:jc w:val="both"/>
        <w:rPr>
          <w:sz w:val="32"/>
          <w:szCs w:val="32"/>
        </w:rPr>
      </w:pPr>
      <w:r w:rsidRPr="23F5238C">
        <w:rPr>
          <w:rFonts w:ascii="Aptos Display" w:eastAsia="Aptos Display" w:hAnsi="Aptos Display" w:cs="Aptos Display"/>
          <w:sz w:val="32"/>
          <w:szCs w:val="32"/>
        </w:rPr>
        <w:t xml:space="preserve">                 For the Garage Management System, our testing strategy ensures everything works smoothly and meets user needs. We’ll combine both automated and manual testing methods, including:</w:t>
      </w:r>
    </w:p>
    <w:p w:rsidR="004F4723" w:rsidRDefault="004F4723" w:rsidP="004F4723">
      <w:pPr>
        <w:pStyle w:val="ListParagraph"/>
        <w:numPr>
          <w:ilvl w:val="0"/>
          <w:numId w:val="23"/>
        </w:numPr>
        <w:spacing w:before="240" w:after="24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Functional Testing</w:t>
      </w:r>
    </w:p>
    <w:p w:rsidR="004F4723" w:rsidRDefault="004F4723" w:rsidP="004F4723">
      <w:pPr>
        <w:pStyle w:val="ListParagraph"/>
        <w:numPr>
          <w:ilvl w:val="0"/>
          <w:numId w:val="23"/>
        </w:numPr>
        <w:spacing w:before="240" w:after="24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Integration Testing</w:t>
      </w:r>
    </w:p>
    <w:p w:rsidR="004F4723" w:rsidRDefault="004F4723" w:rsidP="004F4723">
      <w:pPr>
        <w:pStyle w:val="ListParagraph"/>
        <w:numPr>
          <w:ilvl w:val="0"/>
          <w:numId w:val="23"/>
        </w:numPr>
        <w:spacing w:before="240" w:after="24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User Acceptance Testing (UAT)</w:t>
      </w:r>
    </w:p>
    <w:p w:rsidR="004F4723" w:rsidRDefault="004F4723" w:rsidP="004F4723">
      <w:pPr>
        <w:pStyle w:val="ListParagraph"/>
        <w:numPr>
          <w:ilvl w:val="0"/>
          <w:numId w:val="23"/>
        </w:numPr>
        <w:spacing w:before="240" w:after="24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Performance Testing</w:t>
      </w:r>
    </w:p>
    <w:p w:rsidR="004F4723" w:rsidRDefault="004F4723" w:rsidP="004F4723">
      <w:pPr>
        <w:pStyle w:val="ListParagraph"/>
        <w:numPr>
          <w:ilvl w:val="0"/>
          <w:numId w:val="24"/>
        </w:numPr>
        <w:spacing w:before="240" w:after="240"/>
        <w:rPr>
          <w:rFonts w:ascii="Arial Black" w:eastAsia="Arial Black" w:hAnsi="Arial Black" w:cs="Arial Black"/>
          <w:sz w:val="36"/>
          <w:szCs w:val="36"/>
        </w:rPr>
      </w:pPr>
      <w:r w:rsidRPr="23F5238C">
        <w:rPr>
          <w:rFonts w:ascii="Arial Black" w:eastAsia="Arial Black" w:hAnsi="Arial Black" w:cs="Arial Black"/>
          <w:sz w:val="36"/>
          <w:szCs w:val="36"/>
        </w:rPr>
        <w:t xml:space="preserve">Unit Testing </w:t>
      </w:r>
      <w:r w:rsidRPr="23F5238C">
        <w:rPr>
          <w:rFonts w:ascii="Arial Black" w:eastAsia="Arial Black" w:hAnsi="Arial Black" w:cs="Arial Black"/>
          <w:color w:val="7F7F7F" w:themeColor="text1" w:themeTint="80"/>
          <w:sz w:val="28"/>
          <w:szCs w:val="28"/>
        </w:rPr>
        <w:t>(Apex Classes &amp; Triggers):</w:t>
      </w:r>
    </w:p>
    <w:p w:rsidR="004F4723" w:rsidRDefault="004F4723" w:rsidP="004F4723">
      <w:pPr>
        <w:spacing w:before="240" w:after="240"/>
        <w:ind w:left="720"/>
        <w:jc w:val="both"/>
        <w:rPr>
          <w:rFonts w:ascii="Aptos Display" w:eastAsia="Aptos Display" w:hAnsi="Aptos Display" w:cs="Aptos Display"/>
          <w:sz w:val="32"/>
          <w:szCs w:val="32"/>
        </w:rPr>
      </w:pPr>
      <w:r w:rsidRPr="23F5238C">
        <w:rPr>
          <w:rFonts w:ascii="Aptos Display" w:eastAsia="Aptos Display" w:hAnsi="Aptos Display" w:cs="Aptos Display"/>
          <w:sz w:val="32"/>
          <w:szCs w:val="32"/>
        </w:rPr>
        <w:t xml:space="preserve">                 Unit testing will focus on individual components, like Apex classes and triggers, to ensure they function correctly. Key elements include:</w:t>
      </w:r>
    </w:p>
    <w:p w:rsidR="004F4723" w:rsidRDefault="004F4723" w:rsidP="004F4723">
      <w:pPr>
        <w:pStyle w:val="ListParagraph"/>
        <w:numPr>
          <w:ilvl w:val="0"/>
          <w:numId w:val="22"/>
        </w:numPr>
        <w:spacing w:before="240" w:after="240"/>
        <w:jc w:val="both"/>
        <w:rPr>
          <w:rFonts w:ascii="Aptos Display" w:eastAsia="Aptos Display" w:hAnsi="Aptos Display" w:cs="Aptos Display"/>
          <w:sz w:val="32"/>
          <w:szCs w:val="32"/>
        </w:rPr>
      </w:pPr>
      <w:r w:rsidRPr="23F5238C">
        <w:rPr>
          <w:rFonts w:ascii="Aptos Display" w:eastAsia="Aptos Display" w:hAnsi="Aptos Display" w:cs="Aptos Display"/>
          <w:b/>
          <w:bCs/>
          <w:sz w:val="32"/>
          <w:szCs w:val="32"/>
        </w:rPr>
        <w:t>Positive Tests:</w:t>
      </w:r>
      <w:r w:rsidRPr="23F5238C">
        <w:rPr>
          <w:rFonts w:ascii="Aptos Display" w:eastAsia="Aptos Display" w:hAnsi="Aptos Display" w:cs="Aptos Display"/>
          <w:sz w:val="32"/>
          <w:szCs w:val="32"/>
        </w:rPr>
        <w:t xml:space="preserve"> To confirm expected functionality under normal conditions.</w:t>
      </w:r>
    </w:p>
    <w:p w:rsidR="004F4723" w:rsidRDefault="004F4723" w:rsidP="004F4723">
      <w:pPr>
        <w:pStyle w:val="ListParagraph"/>
        <w:numPr>
          <w:ilvl w:val="0"/>
          <w:numId w:val="22"/>
        </w:numPr>
        <w:spacing w:before="240" w:after="240"/>
        <w:jc w:val="both"/>
        <w:rPr>
          <w:rFonts w:ascii="Aptos Display" w:eastAsia="Aptos Display" w:hAnsi="Aptos Display" w:cs="Aptos Display"/>
          <w:sz w:val="32"/>
          <w:szCs w:val="32"/>
        </w:rPr>
      </w:pPr>
      <w:r w:rsidRPr="23F5238C">
        <w:rPr>
          <w:rFonts w:ascii="Aptos Display" w:eastAsia="Aptos Display" w:hAnsi="Aptos Display" w:cs="Aptos Display"/>
          <w:b/>
          <w:bCs/>
          <w:sz w:val="32"/>
          <w:szCs w:val="32"/>
        </w:rPr>
        <w:t>Negative Tests:</w:t>
      </w:r>
      <w:r w:rsidRPr="23F5238C">
        <w:rPr>
          <w:rFonts w:ascii="Aptos Display" w:eastAsia="Aptos Display" w:hAnsi="Aptos Display" w:cs="Aptos Display"/>
          <w:sz w:val="32"/>
          <w:szCs w:val="32"/>
        </w:rPr>
        <w:t xml:space="preserve"> To check how the system handles errors or unexpected inputs.</w:t>
      </w:r>
    </w:p>
    <w:p w:rsidR="004F4723" w:rsidRDefault="004F4723" w:rsidP="004F4723">
      <w:pPr>
        <w:pStyle w:val="ListParagraph"/>
        <w:numPr>
          <w:ilvl w:val="0"/>
          <w:numId w:val="22"/>
        </w:numPr>
        <w:spacing w:before="240" w:after="240"/>
        <w:jc w:val="both"/>
        <w:rPr>
          <w:rFonts w:ascii="Aptos Display" w:eastAsia="Aptos Display" w:hAnsi="Aptos Display" w:cs="Aptos Display"/>
          <w:sz w:val="32"/>
          <w:szCs w:val="32"/>
        </w:rPr>
      </w:pPr>
      <w:r w:rsidRPr="23F5238C">
        <w:rPr>
          <w:rFonts w:ascii="Aptos Display" w:eastAsia="Aptos Display" w:hAnsi="Aptos Display" w:cs="Aptos Display"/>
          <w:b/>
          <w:bCs/>
          <w:sz w:val="32"/>
          <w:szCs w:val="32"/>
        </w:rPr>
        <w:t>Bulk Tests:</w:t>
      </w:r>
      <w:r w:rsidRPr="23F5238C">
        <w:rPr>
          <w:rFonts w:ascii="Aptos Display" w:eastAsia="Aptos Display" w:hAnsi="Aptos Display" w:cs="Aptos Display"/>
          <w:sz w:val="32"/>
          <w:szCs w:val="32"/>
        </w:rPr>
        <w:t xml:space="preserve"> To ensure the system can handle large amounts of data without issues.</w:t>
      </w:r>
    </w:p>
    <w:p w:rsidR="004F4723" w:rsidRDefault="004F4723" w:rsidP="004F4723">
      <w:pPr>
        <w:spacing w:before="240" w:after="240"/>
        <w:ind w:left="720"/>
        <w:jc w:val="both"/>
        <w:rPr>
          <w:rFonts w:ascii="MS PMincho" w:eastAsia="MS PMincho" w:hAnsi="MS PMincho" w:cs="MS PMincho"/>
          <w:color w:val="984806" w:themeColor="accent6" w:themeShade="80"/>
          <w:sz w:val="80"/>
          <w:szCs w:val="80"/>
        </w:rPr>
      </w:pPr>
      <w:r w:rsidRPr="7CF47B99">
        <w:rPr>
          <w:rFonts w:ascii="Arial Black" w:eastAsia="Arial Black" w:hAnsi="Arial Black" w:cs="Arial Black"/>
          <w:color w:val="002060"/>
          <w:sz w:val="56"/>
          <w:szCs w:val="56"/>
        </w:rPr>
        <w:t xml:space="preserve">       CONCLUSION</w:t>
      </w:r>
    </w:p>
    <w:p w:rsidR="004F4723" w:rsidRDefault="004F4723" w:rsidP="004F4723">
      <w:pPr>
        <w:spacing w:before="240" w:after="240"/>
        <w:ind w:left="720"/>
        <w:jc w:val="both"/>
        <w:rPr>
          <w:rFonts w:ascii="MS PMincho" w:eastAsia="MS PMincho" w:hAnsi="MS PMincho" w:cs="MS PMincho"/>
          <w:color w:val="984806" w:themeColor="accent6" w:themeShade="80"/>
          <w:sz w:val="80"/>
          <w:szCs w:val="80"/>
        </w:rPr>
      </w:pPr>
      <w:r w:rsidRPr="7CF47B99">
        <w:rPr>
          <w:rFonts w:ascii="Aptos Display" w:eastAsia="Aptos Display" w:hAnsi="Aptos Display" w:cs="Aptos Display"/>
          <w:sz w:val="32"/>
          <w:szCs w:val="32"/>
        </w:rPr>
        <w:t xml:space="preserve">            In conclusion, the </w:t>
      </w:r>
      <w:proofErr w:type="spellStart"/>
      <w:r w:rsidRPr="7CF47B99">
        <w:rPr>
          <w:rFonts w:ascii="Aptos Display" w:eastAsia="Aptos Display" w:hAnsi="Aptos Display" w:cs="Aptos Display"/>
          <w:sz w:val="32"/>
          <w:szCs w:val="32"/>
        </w:rPr>
        <w:t>Salesforce</w:t>
      </w:r>
      <w:proofErr w:type="spellEnd"/>
      <w:r w:rsidRPr="7CF47B99">
        <w:rPr>
          <w:rFonts w:ascii="Aptos Display" w:eastAsia="Aptos Display" w:hAnsi="Aptos Display" w:cs="Aptos Display"/>
          <w:sz w:val="32"/>
          <w:szCs w:val="32"/>
        </w:rPr>
        <w:t xml:space="preserve"> Garage Management System is a powerful tool that makes running a service </w:t>
      </w:r>
      <w:proofErr w:type="spellStart"/>
      <w:r w:rsidRPr="7CF47B99">
        <w:rPr>
          <w:rFonts w:ascii="Aptos Display" w:eastAsia="Aptos Display" w:hAnsi="Aptos Display" w:cs="Aptos Display"/>
          <w:sz w:val="32"/>
          <w:szCs w:val="32"/>
        </w:rPr>
        <w:t>centre</w:t>
      </w:r>
      <w:proofErr w:type="spellEnd"/>
      <w:r w:rsidRPr="7CF47B99">
        <w:rPr>
          <w:rFonts w:ascii="Aptos Display" w:eastAsia="Aptos Display" w:hAnsi="Aptos Display" w:cs="Aptos Display"/>
          <w:sz w:val="32"/>
          <w:szCs w:val="32"/>
        </w:rPr>
        <w:t xml:space="preserve"> easier and more efficient. It combines features like online appointment scheduling, real-time updates on car repairs, and smart inventory management, all in one place. This means customers get faster service and clear communication, which helps keep them happy. For the staff, it reduces confusion and </w:t>
      </w:r>
      <w:r w:rsidRPr="7CF47B99">
        <w:rPr>
          <w:rFonts w:ascii="Aptos Display" w:eastAsia="Aptos Display" w:hAnsi="Aptos Display" w:cs="Aptos Display"/>
          <w:sz w:val="32"/>
          <w:szCs w:val="32"/>
        </w:rPr>
        <w:lastRenderedPageBreak/>
        <w:t>makes their jobs smoother. Plus, the system gives managers valuable insights into performance, allowing them to spot trends and improve the business. Overall, this system helps garages provide excellent service and build strong relationships with their customers.</w:t>
      </w:r>
    </w:p>
    <w:p w:rsidR="004F4723" w:rsidRDefault="004F4723" w:rsidP="004F4723">
      <w:pPr>
        <w:jc w:val="both"/>
        <w:rPr>
          <w:rFonts w:ascii="MS PMincho" w:eastAsia="MS PMincho" w:hAnsi="MS PMincho" w:cs="MS PMincho"/>
          <w:color w:val="984806" w:themeColor="accent6" w:themeShade="80"/>
          <w:sz w:val="80"/>
          <w:szCs w:val="80"/>
        </w:rPr>
      </w:pPr>
      <w:r w:rsidRPr="7CF47B99">
        <w:rPr>
          <w:rFonts w:ascii="MS PMincho" w:eastAsia="MS PMincho" w:hAnsi="MS PMincho" w:cs="MS PMincho"/>
          <w:color w:val="984806" w:themeColor="accent6" w:themeShade="80"/>
          <w:sz w:val="80"/>
          <w:szCs w:val="80"/>
        </w:rPr>
        <w:t xml:space="preserve">           Thank You</w:t>
      </w:r>
    </w:p>
    <w:p w:rsidR="00766A57" w:rsidRDefault="00766A57">
      <w:pPr>
        <w:ind w:left="100"/>
      </w:pPr>
    </w:p>
    <w:sectPr w:rsidR="00766A57">
      <w:headerReference w:type="default" r:id="rId72"/>
      <w:pgSz w:w="12240" w:h="15840"/>
      <w:pgMar w:top="620" w:right="1320" w:bottom="280" w:left="98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2A82" w:rsidRDefault="006D2A82">
      <w:r>
        <w:separator/>
      </w:r>
    </w:p>
  </w:endnote>
  <w:endnote w:type="continuationSeparator" w:id="0">
    <w:p w:rsidR="006D2A82" w:rsidRDefault="006D2A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ptos Display">
    <w:altName w:val="Arial"/>
    <w:charset w:val="00"/>
    <w:family w:val="swiss"/>
    <w:pitch w:val="variable"/>
    <w:sig w:usb0="00000001" w:usb1="00000003" w:usb2="00000000" w:usb3="00000000" w:csb0="0000019F" w:csb1="00000000"/>
  </w:font>
  <w:font w:name="Montserrat">
    <w:altName w:val="Courier New"/>
    <w:charset w:val="00"/>
    <w:family w:val="auto"/>
    <w:pitch w:val="variable"/>
    <w:sig w:usb0="00000001" w:usb1="00000003" w:usb2="00000000" w:usb3="00000000" w:csb0="00000197"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MS PMincho">
    <w:altName w:val="MS Gothic"/>
    <w:charset w:val="80"/>
    <w:family w:val="roman"/>
    <w:pitch w:val="variable"/>
    <w:sig w:usb0="00000000"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2A82" w:rsidRDefault="006D2A82">
      <w:r>
        <w:separator/>
      </w:r>
    </w:p>
  </w:footnote>
  <w:footnote w:type="continuationSeparator" w:id="0">
    <w:p w:rsidR="006D2A82" w:rsidRDefault="006D2A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A57" w:rsidRDefault="00117B8B">
    <w:pPr>
      <w:spacing w:line="200" w:lineRule="exact"/>
    </w:pPr>
    <w:r>
      <w:rPr>
        <w:noProof/>
        <w:lang w:val="en-IN" w:eastAsia="en-IN"/>
      </w:rPr>
      <w:drawing>
        <wp:anchor distT="0" distB="0" distL="114300" distR="114300" simplePos="0" relativeHeight="251647488" behindDoc="1" locked="0" layoutInCell="1" allowOverlap="1">
          <wp:simplePos x="0" y="0"/>
          <wp:positionH relativeFrom="page">
            <wp:posOffset>5114925</wp:posOffset>
          </wp:positionH>
          <wp:positionV relativeFrom="page">
            <wp:posOffset>457200</wp:posOffset>
          </wp:positionV>
          <wp:extent cx="1685925" cy="4953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5925" cy="4953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48512" behindDoc="1" locked="0" layoutInCell="1" allowOverlap="1">
          <wp:simplePos x="0" y="0"/>
          <wp:positionH relativeFrom="page">
            <wp:posOffset>3371850</wp:posOffset>
          </wp:positionH>
          <wp:positionV relativeFrom="page">
            <wp:posOffset>514350</wp:posOffset>
          </wp:positionV>
          <wp:extent cx="1504950" cy="4381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4950" cy="438150"/>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49536" behindDoc="1" locked="0" layoutInCell="1" allowOverlap="1">
          <wp:simplePos x="0" y="0"/>
          <wp:positionH relativeFrom="page">
            <wp:posOffset>685800</wp:posOffset>
          </wp:positionH>
          <wp:positionV relativeFrom="page">
            <wp:posOffset>533400</wp:posOffset>
          </wp:positionV>
          <wp:extent cx="1609725" cy="4191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09725" cy="4191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A57" w:rsidRDefault="00766A57">
    <w:pPr>
      <w:spacing w:line="0" w:lineRule="atLeast"/>
      <w:rPr>
        <w:sz w:val="0"/>
        <w:sz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6DE40"/>
    <w:multiLevelType w:val="hybridMultilevel"/>
    <w:tmpl w:val="23B05B92"/>
    <w:lvl w:ilvl="0" w:tplc="48A69394">
      <w:start w:val="1"/>
      <w:numFmt w:val="decimal"/>
      <w:lvlText w:val="%1."/>
      <w:lvlJc w:val="left"/>
      <w:pPr>
        <w:ind w:left="720" w:hanging="360"/>
      </w:pPr>
    </w:lvl>
    <w:lvl w:ilvl="1" w:tplc="02864C80">
      <w:start w:val="1"/>
      <w:numFmt w:val="lowerLetter"/>
      <w:lvlText w:val="%2."/>
      <w:lvlJc w:val="left"/>
      <w:pPr>
        <w:ind w:left="1440" w:hanging="360"/>
      </w:pPr>
    </w:lvl>
    <w:lvl w:ilvl="2" w:tplc="27A405C2">
      <w:start w:val="1"/>
      <w:numFmt w:val="lowerRoman"/>
      <w:lvlText w:val="%3."/>
      <w:lvlJc w:val="right"/>
      <w:pPr>
        <w:ind w:left="2160" w:hanging="180"/>
      </w:pPr>
    </w:lvl>
    <w:lvl w:ilvl="3" w:tplc="5132496C">
      <w:start w:val="1"/>
      <w:numFmt w:val="decimal"/>
      <w:lvlText w:val="%4."/>
      <w:lvlJc w:val="left"/>
      <w:pPr>
        <w:ind w:left="2880" w:hanging="360"/>
      </w:pPr>
    </w:lvl>
    <w:lvl w:ilvl="4" w:tplc="09E4E466">
      <w:start w:val="1"/>
      <w:numFmt w:val="lowerLetter"/>
      <w:lvlText w:val="%5."/>
      <w:lvlJc w:val="left"/>
      <w:pPr>
        <w:ind w:left="3600" w:hanging="360"/>
      </w:pPr>
    </w:lvl>
    <w:lvl w:ilvl="5" w:tplc="E112FFBA">
      <w:start w:val="1"/>
      <w:numFmt w:val="lowerRoman"/>
      <w:lvlText w:val="%6."/>
      <w:lvlJc w:val="right"/>
      <w:pPr>
        <w:ind w:left="4320" w:hanging="180"/>
      </w:pPr>
    </w:lvl>
    <w:lvl w:ilvl="6" w:tplc="0AAE29F0">
      <w:start w:val="1"/>
      <w:numFmt w:val="decimal"/>
      <w:lvlText w:val="%7."/>
      <w:lvlJc w:val="left"/>
      <w:pPr>
        <w:ind w:left="5040" w:hanging="360"/>
      </w:pPr>
    </w:lvl>
    <w:lvl w:ilvl="7" w:tplc="3364F602">
      <w:start w:val="1"/>
      <w:numFmt w:val="lowerLetter"/>
      <w:lvlText w:val="%8."/>
      <w:lvlJc w:val="left"/>
      <w:pPr>
        <w:ind w:left="5760" w:hanging="360"/>
      </w:pPr>
    </w:lvl>
    <w:lvl w:ilvl="8" w:tplc="47145C0A">
      <w:start w:val="1"/>
      <w:numFmt w:val="lowerRoman"/>
      <w:lvlText w:val="%9."/>
      <w:lvlJc w:val="right"/>
      <w:pPr>
        <w:ind w:left="6480" w:hanging="180"/>
      </w:pPr>
    </w:lvl>
  </w:abstractNum>
  <w:abstractNum w:abstractNumId="1">
    <w:nsid w:val="028706E3"/>
    <w:multiLevelType w:val="hybridMultilevel"/>
    <w:tmpl w:val="F1EA2508"/>
    <w:lvl w:ilvl="0" w:tplc="21949BDA">
      <w:start w:val="3"/>
      <w:numFmt w:val="decimal"/>
      <w:lvlText w:val="%1."/>
      <w:lvlJc w:val="left"/>
      <w:pPr>
        <w:ind w:left="720" w:hanging="360"/>
      </w:pPr>
    </w:lvl>
    <w:lvl w:ilvl="1" w:tplc="78A00924">
      <w:start w:val="1"/>
      <w:numFmt w:val="lowerLetter"/>
      <w:lvlText w:val="%2."/>
      <w:lvlJc w:val="left"/>
      <w:pPr>
        <w:ind w:left="1440" w:hanging="360"/>
      </w:pPr>
    </w:lvl>
    <w:lvl w:ilvl="2" w:tplc="EAC293D2">
      <w:start w:val="1"/>
      <w:numFmt w:val="lowerRoman"/>
      <w:lvlText w:val="%3."/>
      <w:lvlJc w:val="right"/>
      <w:pPr>
        <w:ind w:left="2160" w:hanging="180"/>
      </w:pPr>
    </w:lvl>
    <w:lvl w:ilvl="3" w:tplc="5F9C8250">
      <w:start w:val="1"/>
      <w:numFmt w:val="decimal"/>
      <w:lvlText w:val="%4."/>
      <w:lvlJc w:val="left"/>
      <w:pPr>
        <w:ind w:left="2880" w:hanging="360"/>
      </w:pPr>
    </w:lvl>
    <w:lvl w:ilvl="4" w:tplc="AAF85FE2">
      <w:start w:val="1"/>
      <w:numFmt w:val="lowerLetter"/>
      <w:lvlText w:val="%5."/>
      <w:lvlJc w:val="left"/>
      <w:pPr>
        <w:ind w:left="3600" w:hanging="360"/>
      </w:pPr>
    </w:lvl>
    <w:lvl w:ilvl="5" w:tplc="ED986996">
      <w:start w:val="1"/>
      <w:numFmt w:val="lowerRoman"/>
      <w:lvlText w:val="%6."/>
      <w:lvlJc w:val="right"/>
      <w:pPr>
        <w:ind w:left="4320" w:hanging="180"/>
      </w:pPr>
    </w:lvl>
    <w:lvl w:ilvl="6" w:tplc="0A0829C0">
      <w:start w:val="1"/>
      <w:numFmt w:val="decimal"/>
      <w:lvlText w:val="%7."/>
      <w:lvlJc w:val="left"/>
      <w:pPr>
        <w:ind w:left="5040" w:hanging="360"/>
      </w:pPr>
    </w:lvl>
    <w:lvl w:ilvl="7" w:tplc="0A54BC58">
      <w:start w:val="1"/>
      <w:numFmt w:val="lowerLetter"/>
      <w:lvlText w:val="%8."/>
      <w:lvlJc w:val="left"/>
      <w:pPr>
        <w:ind w:left="5760" w:hanging="360"/>
      </w:pPr>
    </w:lvl>
    <w:lvl w:ilvl="8" w:tplc="EFD674AC">
      <w:start w:val="1"/>
      <w:numFmt w:val="lowerRoman"/>
      <w:lvlText w:val="%9."/>
      <w:lvlJc w:val="right"/>
      <w:pPr>
        <w:ind w:left="6480" w:hanging="180"/>
      </w:pPr>
    </w:lvl>
  </w:abstractNum>
  <w:abstractNum w:abstractNumId="2">
    <w:nsid w:val="0409F5DB"/>
    <w:multiLevelType w:val="hybridMultilevel"/>
    <w:tmpl w:val="FFFFFFFF"/>
    <w:lvl w:ilvl="0" w:tplc="45FEA0CE">
      <w:start w:val="1"/>
      <w:numFmt w:val="bullet"/>
      <w:lvlText w:val="-"/>
      <w:lvlJc w:val="left"/>
      <w:pPr>
        <w:ind w:left="720" w:hanging="360"/>
      </w:pPr>
      <w:rPr>
        <w:rFonts w:ascii="Aptos" w:hAnsi="Aptos" w:hint="default"/>
      </w:rPr>
    </w:lvl>
    <w:lvl w:ilvl="1" w:tplc="76D8A288">
      <w:start w:val="1"/>
      <w:numFmt w:val="bullet"/>
      <w:lvlText w:val="o"/>
      <w:lvlJc w:val="left"/>
      <w:pPr>
        <w:ind w:left="1440" w:hanging="360"/>
      </w:pPr>
      <w:rPr>
        <w:rFonts w:ascii="Courier New" w:hAnsi="Courier New" w:hint="default"/>
      </w:rPr>
    </w:lvl>
    <w:lvl w:ilvl="2" w:tplc="D444D4BE">
      <w:start w:val="1"/>
      <w:numFmt w:val="bullet"/>
      <w:lvlText w:val=""/>
      <w:lvlJc w:val="left"/>
      <w:pPr>
        <w:ind w:left="2160" w:hanging="360"/>
      </w:pPr>
      <w:rPr>
        <w:rFonts w:ascii="Wingdings" w:hAnsi="Wingdings" w:hint="default"/>
      </w:rPr>
    </w:lvl>
    <w:lvl w:ilvl="3" w:tplc="F9EC60F6">
      <w:start w:val="1"/>
      <w:numFmt w:val="bullet"/>
      <w:lvlText w:val=""/>
      <w:lvlJc w:val="left"/>
      <w:pPr>
        <w:ind w:left="2880" w:hanging="360"/>
      </w:pPr>
      <w:rPr>
        <w:rFonts w:ascii="Symbol" w:hAnsi="Symbol" w:hint="default"/>
      </w:rPr>
    </w:lvl>
    <w:lvl w:ilvl="4" w:tplc="12FCD452">
      <w:start w:val="1"/>
      <w:numFmt w:val="bullet"/>
      <w:lvlText w:val="o"/>
      <w:lvlJc w:val="left"/>
      <w:pPr>
        <w:ind w:left="3600" w:hanging="360"/>
      </w:pPr>
      <w:rPr>
        <w:rFonts w:ascii="Courier New" w:hAnsi="Courier New" w:hint="default"/>
      </w:rPr>
    </w:lvl>
    <w:lvl w:ilvl="5" w:tplc="012AF4C4">
      <w:start w:val="1"/>
      <w:numFmt w:val="bullet"/>
      <w:lvlText w:val=""/>
      <w:lvlJc w:val="left"/>
      <w:pPr>
        <w:ind w:left="4320" w:hanging="360"/>
      </w:pPr>
      <w:rPr>
        <w:rFonts w:ascii="Wingdings" w:hAnsi="Wingdings" w:hint="default"/>
      </w:rPr>
    </w:lvl>
    <w:lvl w:ilvl="6" w:tplc="87DA17BE">
      <w:start w:val="1"/>
      <w:numFmt w:val="bullet"/>
      <w:lvlText w:val=""/>
      <w:lvlJc w:val="left"/>
      <w:pPr>
        <w:ind w:left="5040" w:hanging="360"/>
      </w:pPr>
      <w:rPr>
        <w:rFonts w:ascii="Symbol" w:hAnsi="Symbol" w:hint="default"/>
      </w:rPr>
    </w:lvl>
    <w:lvl w:ilvl="7" w:tplc="3252DF7C">
      <w:start w:val="1"/>
      <w:numFmt w:val="bullet"/>
      <w:lvlText w:val="o"/>
      <w:lvlJc w:val="left"/>
      <w:pPr>
        <w:ind w:left="5760" w:hanging="360"/>
      </w:pPr>
      <w:rPr>
        <w:rFonts w:ascii="Courier New" w:hAnsi="Courier New" w:hint="default"/>
      </w:rPr>
    </w:lvl>
    <w:lvl w:ilvl="8" w:tplc="1DA6C57E">
      <w:start w:val="1"/>
      <w:numFmt w:val="bullet"/>
      <w:lvlText w:val=""/>
      <w:lvlJc w:val="left"/>
      <w:pPr>
        <w:ind w:left="6480" w:hanging="360"/>
      </w:pPr>
      <w:rPr>
        <w:rFonts w:ascii="Wingdings" w:hAnsi="Wingdings" w:hint="default"/>
      </w:rPr>
    </w:lvl>
  </w:abstractNum>
  <w:abstractNum w:abstractNumId="3">
    <w:nsid w:val="0A8F72BC"/>
    <w:multiLevelType w:val="hybridMultilevel"/>
    <w:tmpl w:val="FFFFFFFF"/>
    <w:lvl w:ilvl="0" w:tplc="5E741366">
      <w:start w:val="1"/>
      <w:numFmt w:val="bullet"/>
      <w:lvlText w:val="-"/>
      <w:lvlJc w:val="left"/>
      <w:pPr>
        <w:ind w:left="1440" w:hanging="360"/>
      </w:pPr>
      <w:rPr>
        <w:rFonts w:ascii="Aptos" w:hAnsi="Aptos" w:hint="default"/>
      </w:rPr>
    </w:lvl>
    <w:lvl w:ilvl="1" w:tplc="7D0EE808">
      <w:start w:val="1"/>
      <w:numFmt w:val="bullet"/>
      <w:lvlText w:val="o"/>
      <w:lvlJc w:val="left"/>
      <w:pPr>
        <w:ind w:left="2160" w:hanging="360"/>
      </w:pPr>
      <w:rPr>
        <w:rFonts w:ascii="Courier New" w:hAnsi="Courier New" w:hint="default"/>
      </w:rPr>
    </w:lvl>
    <w:lvl w:ilvl="2" w:tplc="2F2619F8">
      <w:start w:val="1"/>
      <w:numFmt w:val="bullet"/>
      <w:lvlText w:val=""/>
      <w:lvlJc w:val="left"/>
      <w:pPr>
        <w:ind w:left="2880" w:hanging="360"/>
      </w:pPr>
      <w:rPr>
        <w:rFonts w:ascii="Wingdings" w:hAnsi="Wingdings" w:hint="default"/>
      </w:rPr>
    </w:lvl>
    <w:lvl w:ilvl="3" w:tplc="AE44EB2C">
      <w:start w:val="1"/>
      <w:numFmt w:val="bullet"/>
      <w:lvlText w:val=""/>
      <w:lvlJc w:val="left"/>
      <w:pPr>
        <w:ind w:left="3600" w:hanging="360"/>
      </w:pPr>
      <w:rPr>
        <w:rFonts w:ascii="Symbol" w:hAnsi="Symbol" w:hint="default"/>
      </w:rPr>
    </w:lvl>
    <w:lvl w:ilvl="4" w:tplc="930CAB72">
      <w:start w:val="1"/>
      <w:numFmt w:val="bullet"/>
      <w:lvlText w:val="o"/>
      <w:lvlJc w:val="left"/>
      <w:pPr>
        <w:ind w:left="4320" w:hanging="360"/>
      </w:pPr>
      <w:rPr>
        <w:rFonts w:ascii="Courier New" w:hAnsi="Courier New" w:hint="default"/>
      </w:rPr>
    </w:lvl>
    <w:lvl w:ilvl="5" w:tplc="A70E467C">
      <w:start w:val="1"/>
      <w:numFmt w:val="bullet"/>
      <w:lvlText w:val=""/>
      <w:lvlJc w:val="left"/>
      <w:pPr>
        <w:ind w:left="5040" w:hanging="360"/>
      </w:pPr>
      <w:rPr>
        <w:rFonts w:ascii="Wingdings" w:hAnsi="Wingdings" w:hint="default"/>
      </w:rPr>
    </w:lvl>
    <w:lvl w:ilvl="6" w:tplc="4EEA0110">
      <w:start w:val="1"/>
      <w:numFmt w:val="bullet"/>
      <w:lvlText w:val=""/>
      <w:lvlJc w:val="left"/>
      <w:pPr>
        <w:ind w:left="5760" w:hanging="360"/>
      </w:pPr>
      <w:rPr>
        <w:rFonts w:ascii="Symbol" w:hAnsi="Symbol" w:hint="default"/>
      </w:rPr>
    </w:lvl>
    <w:lvl w:ilvl="7" w:tplc="283495A4">
      <w:start w:val="1"/>
      <w:numFmt w:val="bullet"/>
      <w:lvlText w:val="o"/>
      <w:lvlJc w:val="left"/>
      <w:pPr>
        <w:ind w:left="6480" w:hanging="360"/>
      </w:pPr>
      <w:rPr>
        <w:rFonts w:ascii="Courier New" w:hAnsi="Courier New" w:hint="default"/>
      </w:rPr>
    </w:lvl>
    <w:lvl w:ilvl="8" w:tplc="5E08AFB8">
      <w:start w:val="1"/>
      <w:numFmt w:val="bullet"/>
      <w:lvlText w:val=""/>
      <w:lvlJc w:val="left"/>
      <w:pPr>
        <w:ind w:left="7200" w:hanging="360"/>
      </w:pPr>
      <w:rPr>
        <w:rFonts w:ascii="Wingdings" w:hAnsi="Wingdings" w:hint="default"/>
      </w:rPr>
    </w:lvl>
  </w:abstractNum>
  <w:abstractNum w:abstractNumId="4">
    <w:nsid w:val="0D37228D"/>
    <w:multiLevelType w:val="hybridMultilevel"/>
    <w:tmpl w:val="6D3AD266"/>
    <w:lvl w:ilvl="0" w:tplc="1E32D1D0">
      <w:start w:val="1"/>
      <w:numFmt w:val="bullet"/>
      <w:lvlText w:val="-"/>
      <w:lvlJc w:val="left"/>
      <w:pPr>
        <w:ind w:left="720" w:hanging="360"/>
      </w:pPr>
      <w:rPr>
        <w:rFonts w:ascii="Aptos" w:hAnsi="Aptos" w:hint="default"/>
      </w:rPr>
    </w:lvl>
    <w:lvl w:ilvl="1" w:tplc="A7362C0E">
      <w:start w:val="1"/>
      <w:numFmt w:val="bullet"/>
      <w:lvlText w:val="o"/>
      <w:lvlJc w:val="left"/>
      <w:pPr>
        <w:ind w:left="1440" w:hanging="360"/>
      </w:pPr>
      <w:rPr>
        <w:rFonts w:ascii="Courier New" w:hAnsi="Courier New" w:hint="default"/>
      </w:rPr>
    </w:lvl>
    <w:lvl w:ilvl="2" w:tplc="99FA8AD0">
      <w:start w:val="1"/>
      <w:numFmt w:val="bullet"/>
      <w:lvlText w:val=""/>
      <w:lvlJc w:val="left"/>
      <w:pPr>
        <w:ind w:left="2160" w:hanging="360"/>
      </w:pPr>
      <w:rPr>
        <w:rFonts w:ascii="Wingdings" w:hAnsi="Wingdings" w:hint="default"/>
      </w:rPr>
    </w:lvl>
    <w:lvl w:ilvl="3" w:tplc="D5001384">
      <w:start w:val="1"/>
      <w:numFmt w:val="bullet"/>
      <w:lvlText w:val=""/>
      <w:lvlJc w:val="left"/>
      <w:pPr>
        <w:ind w:left="2880" w:hanging="360"/>
      </w:pPr>
      <w:rPr>
        <w:rFonts w:ascii="Symbol" w:hAnsi="Symbol" w:hint="default"/>
      </w:rPr>
    </w:lvl>
    <w:lvl w:ilvl="4" w:tplc="2FFE859C">
      <w:start w:val="1"/>
      <w:numFmt w:val="bullet"/>
      <w:lvlText w:val="o"/>
      <w:lvlJc w:val="left"/>
      <w:pPr>
        <w:ind w:left="3600" w:hanging="360"/>
      </w:pPr>
      <w:rPr>
        <w:rFonts w:ascii="Courier New" w:hAnsi="Courier New" w:hint="default"/>
      </w:rPr>
    </w:lvl>
    <w:lvl w:ilvl="5" w:tplc="3DBE226A">
      <w:start w:val="1"/>
      <w:numFmt w:val="bullet"/>
      <w:lvlText w:val=""/>
      <w:lvlJc w:val="left"/>
      <w:pPr>
        <w:ind w:left="4320" w:hanging="360"/>
      </w:pPr>
      <w:rPr>
        <w:rFonts w:ascii="Wingdings" w:hAnsi="Wingdings" w:hint="default"/>
      </w:rPr>
    </w:lvl>
    <w:lvl w:ilvl="6" w:tplc="C62AB200">
      <w:start w:val="1"/>
      <w:numFmt w:val="bullet"/>
      <w:lvlText w:val=""/>
      <w:lvlJc w:val="left"/>
      <w:pPr>
        <w:ind w:left="5040" w:hanging="360"/>
      </w:pPr>
      <w:rPr>
        <w:rFonts w:ascii="Symbol" w:hAnsi="Symbol" w:hint="default"/>
      </w:rPr>
    </w:lvl>
    <w:lvl w:ilvl="7" w:tplc="473079CA">
      <w:start w:val="1"/>
      <w:numFmt w:val="bullet"/>
      <w:lvlText w:val="o"/>
      <w:lvlJc w:val="left"/>
      <w:pPr>
        <w:ind w:left="5760" w:hanging="360"/>
      </w:pPr>
      <w:rPr>
        <w:rFonts w:ascii="Courier New" w:hAnsi="Courier New" w:hint="default"/>
      </w:rPr>
    </w:lvl>
    <w:lvl w:ilvl="8" w:tplc="BD5609D2">
      <w:start w:val="1"/>
      <w:numFmt w:val="bullet"/>
      <w:lvlText w:val=""/>
      <w:lvlJc w:val="left"/>
      <w:pPr>
        <w:ind w:left="6480" w:hanging="360"/>
      </w:pPr>
      <w:rPr>
        <w:rFonts w:ascii="Wingdings" w:hAnsi="Wingdings" w:hint="default"/>
      </w:rPr>
    </w:lvl>
  </w:abstractNum>
  <w:abstractNum w:abstractNumId="5">
    <w:nsid w:val="0D6B4198"/>
    <w:multiLevelType w:val="hybridMultilevel"/>
    <w:tmpl w:val="FFFFFFFF"/>
    <w:lvl w:ilvl="0" w:tplc="87AEC9A2">
      <w:start w:val="1"/>
      <w:numFmt w:val="bullet"/>
      <w:lvlText w:val="-"/>
      <w:lvlJc w:val="left"/>
      <w:pPr>
        <w:ind w:left="720" w:hanging="360"/>
      </w:pPr>
      <w:rPr>
        <w:rFonts w:ascii="Aptos" w:hAnsi="Aptos" w:hint="default"/>
      </w:rPr>
    </w:lvl>
    <w:lvl w:ilvl="1" w:tplc="F3B65586">
      <w:start w:val="1"/>
      <w:numFmt w:val="bullet"/>
      <w:lvlText w:val="o"/>
      <w:lvlJc w:val="left"/>
      <w:pPr>
        <w:ind w:left="1440" w:hanging="360"/>
      </w:pPr>
      <w:rPr>
        <w:rFonts w:ascii="Courier New" w:hAnsi="Courier New" w:hint="default"/>
      </w:rPr>
    </w:lvl>
    <w:lvl w:ilvl="2" w:tplc="46EC5B0E">
      <w:start w:val="1"/>
      <w:numFmt w:val="bullet"/>
      <w:lvlText w:val=""/>
      <w:lvlJc w:val="left"/>
      <w:pPr>
        <w:ind w:left="2160" w:hanging="360"/>
      </w:pPr>
      <w:rPr>
        <w:rFonts w:ascii="Wingdings" w:hAnsi="Wingdings" w:hint="default"/>
      </w:rPr>
    </w:lvl>
    <w:lvl w:ilvl="3" w:tplc="84649A6A">
      <w:start w:val="1"/>
      <w:numFmt w:val="bullet"/>
      <w:lvlText w:val=""/>
      <w:lvlJc w:val="left"/>
      <w:pPr>
        <w:ind w:left="2880" w:hanging="360"/>
      </w:pPr>
      <w:rPr>
        <w:rFonts w:ascii="Symbol" w:hAnsi="Symbol" w:hint="default"/>
      </w:rPr>
    </w:lvl>
    <w:lvl w:ilvl="4" w:tplc="3B72F506">
      <w:start w:val="1"/>
      <w:numFmt w:val="bullet"/>
      <w:lvlText w:val="o"/>
      <w:lvlJc w:val="left"/>
      <w:pPr>
        <w:ind w:left="3600" w:hanging="360"/>
      </w:pPr>
      <w:rPr>
        <w:rFonts w:ascii="Courier New" w:hAnsi="Courier New" w:hint="default"/>
      </w:rPr>
    </w:lvl>
    <w:lvl w:ilvl="5" w:tplc="9804541C">
      <w:start w:val="1"/>
      <w:numFmt w:val="bullet"/>
      <w:lvlText w:val=""/>
      <w:lvlJc w:val="left"/>
      <w:pPr>
        <w:ind w:left="4320" w:hanging="360"/>
      </w:pPr>
      <w:rPr>
        <w:rFonts w:ascii="Wingdings" w:hAnsi="Wingdings" w:hint="default"/>
      </w:rPr>
    </w:lvl>
    <w:lvl w:ilvl="6" w:tplc="262851D8">
      <w:start w:val="1"/>
      <w:numFmt w:val="bullet"/>
      <w:lvlText w:val=""/>
      <w:lvlJc w:val="left"/>
      <w:pPr>
        <w:ind w:left="5040" w:hanging="360"/>
      </w:pPr>
      <w:rPr>
        <w:rFonts w:ascii="Symbol" w:hAnsi="Symbol" w:hint="default"/>
      </w:rPr>
    </w:lvl>
    <w:lvl w:ilvl="7" w:tplc="65CE1200">
      <w:start w:val="1"/>
      <w:numFmt w:val="bullet"/>
      <w:lvlText w:val="o"/>
      <w:lvlJc w:val="left"/>
      <w:pPr>
        <w:ind w:left="5760" w:hanging="360"/>
      </w:pPr>
      <w:rPr>
        <w:rFonts w:ascii="Courier New" w:hAnsi="Courier New" w:hint="default"/>
      </w:rPr>
    </w:lvl>
    <w:lvl w:ilvl="8" w:tplc="E6FABD2C">
      <w:start w:val="1"/>
      <w:numFmt w:val="bullet"/>
      <w:lvlText w:val=""/>
      <w:lvlJc w:val="left"/>
      <w:pPr>
        <w:ind w:left="6480" w:hanging="360"/>
      </w:pPr>
      <w:rPr>
        <w:rFonts w:ascii="Wingdings" w:hAnsi="Wingdings" w:hint="default"/>
      </w:rPr>
    </w:lvl>
  </w:abstractNum>
  <w:abstractNum w:abstractNumId="6">
    <w:nsid w:val="1190DF41"/>
    <w:multiLevelType w:val="hybridMultilevel"/>
    <w:tmpl w:val="E580226A"/>
    <w:lvl w:ilvl="0" w:tplc="C1EAE98C">
      <w:start w:val="1"/>
      <w:numFmt w:val="bullet"/>
      <w:lvlText w:val=""/>
      <w:lvlJc w:val="left"/>
      <w:pPr>
        <w:ind w:left="720" w:hanging="360"/>
      </w:pPr>
      <w:rPr>
        <w:rFonts w:ascii="Symbol" w:hAnsi="Symbol" w:hint="default"/>
      </w:rPr>
    </w:lvl>
    <w:lvl w:ilvl="1" w:tplc="5EB6E824">
      <w:start w:val="1"/>
      <w:numFmt w:val="bullet"/>
      <w:lvlText w:val="o"/>
      <w:lvlJc w:val="left"/>
      <w:pPr>
        <w:ind w:left="1440" w:hanging="360"/>
      </w:pPr>
      <w:rPr>
        <w:rFonts w:ascii="Courier New" w:hAnsi="Courier New" w:hint="default"/>
      </w:rPr>
    </w:lvl>
    <w:lvl w:ilvl="2" w:tplc="66FC5392">
      <w:start w:val="1"/>
      <w:numFmt w:val="bullet"/>
      <w:lvlText w:val=""/>
      <w:lvlJc w:val="left"/>
      <w:pPr>
        <w:ind w:left="2160" w:hanging="360"/>
      </w:pPr>
      <w:rPr>
        <w:rFonts w:ascii="Wingdings" w:hAnsi="Wingdings" w:hint="default"/>
      </w:rPr>
    </w:lvl>
    <w:lvl w:ilvl="3" w:tplc="9F12E218">
      <w:start w:val="1"/>
      <w:numFmt w:val="bullet"/>
      <w:lvlText w:val=""/>
      <w:lvlJc w:val="left"/>
      <w:pPr>
        <w:ind w:left="2880" w:hanging="360"/>
      </w:pPr>
      <w:rPr>
        <w:rFonts w:ascii="Symbol" w:hAnsi="Symbol" w:hint="default"/>
      </w:rPr>
    </w:lvl>
    <w:lvl w:ilvl="4" w:tplc="3C5C089C">
      <w:start w:val="1"/>
      <w:numFmt w:val="bullet"/>
      <w:lvlText w:val="o"/>
      <w:lvlJc w:val="left"/>
      <w:pPr>
        <w:ind w:left="3600" w:hanging="360"/>
      </w:pPr>
      <w:rPr>
        <w:rFonts w:ascii="Courier New" w:hAnsi="Courier New" w:hint="default"/>
      </w:rPr>
    </w:lvl>
    <w:lvl w:ilvl="5" w:tplc="8248852C">
      <w:start w:val="1"/>
      <w:numFmt w:val="bullet"/>
      <w:lvlText w:val=""/>
      <w:lvlJc w:val="left"/>
      <w:pPr>
        <w:ind w:left="4320" w:hanging="360"/>
      </w:pPr>
      <w:rPr>
        <w:rFonts w:ascii="Wingdings" w:hAnsi="Wingdings" w:hint="default"/>
      </w:rPr>
    </w:lvl>
    <w:lvl w:ilvl="6" w:tplc="4BA2F8AE">
      <w:start w:val="1"/>
      <w:numFmt w:val="bullet"/>
      <w:lvlText w:val=""/>
      <w:lvlJc w:val="left"/>
      <w:pPr>
        <w:ind w:left="5040" w:hanging="360"/>
      </w:pPr>
      <w:rPr>
        <w:rFonts w:ascii="Symbol" w:hAnsi="Symbol" w:hint="default"/>
      </w:rPr>
    </w:lvl>
    <w:lvl w:ilvl="7" w:tplc="ADC03358">
      <w:start w:val="1"/>
      <w:numFmt w:val="bullet"/>
      <w:lvlText w:val="o"/>
      <w:lvlJc w:val="left"/>
      <w:pPr>
        <w:ind w:left="5760" w:hanging="360"/>
      </w:pPr>
      <w:rPr>
        <w:rFonts w:ascii="Courier New" w:hAnsi="Courier New" w:hint="default"/>
      </w:rPr>
    </w:lvl>
    <w:lvl w:ilvl="8" w:tplc="117AEEF6">
      <w:start w:val="1"/>
      <w:numFmt w:val="bullet"/>
      <w:lvlText w:val=""/>
      <w:lvlJc w:val="left"/>
      <w:pPr>
        <w:ind w:left="6480" w:hanging="360"/>
      </w:pPr>
      <w:rPr>
        <w:rFonts w:ascii="Wingdings" w:hAnsi="Wingdings" w:hint="default"/>
      </w:rPr>
    </w:lvl>
  </w:abstractNum>
  <w:abstractNum w:abstractNumId="7">
    <w:nsid w:val="170EAE96"/>
    <w:multiLevelType w:val="hybridMultilevel"/>
    <w:tmpl w:val="59CC5E68"/>
    <w:lvl w:ilvl="0" w:tplc="1D6AEAB0">
      <w:start w:val="1"/>
      <w:numFmt w:val="decimal"/>
      <w:lvlText w:val="%1."/>
      <w:lvlJc w:val="left"/>
      <w:pPr>
        <w:ind w:left="720" w:hanging="360"/>
      </w:pPr>
    </w:lvl>
    <w:lvl w:ilvl="1" w:tplc="EC44834E">
      <w:start w:val="1"/>
      <w:numFmt w:val="lowerLetter"/>
      <w:lvlText w:val="%2."/>
      <w:lvlJc w:val="left"/>
      <w:pPr>
        <w:ind w:left="1440" w:hanging="360"/>
      </w:pPr>
    </w:lvl>
    <w:lvl w:ilvl="2" w:tplc="AC64FFF4">
      <w:start w:val="1"/>
      <w:numFmt w:val="lowerRoman"/>
      <w:lvlText w:val="%3."/>
      <w:lvlJc w:val="right"/>
      <w:pPr>
        <w:ind w:left="2160" w:hanging="180"/>
      </w:pPr>
    </w:lvl>
    <w:lvl w:ilvl="3" w:tplc="BA1087A8">
      <w:start w:val="1"/>
      <w:numFmt w:val="decimal"/>
      <w:lvlText w:val="%4."/>
      <w:lvlJc w:val="left"/>
      <w:pPr>
        <w:ind w:left="2880" w:hanging="360"/>
      </w:pPr>
    </w:lvl>
    <w:lvl w:ilvl="4" w:tplc="B2225E18">
      <w:start w:val="1"/>
      <w:numFmt w:val="lowerLetter"/>
      <w:lvlText w:val="%5."/>
      <w:lvlJc w:val="left"/>
      <w:pPr>
        <w:ind w:left="3600" w:hanging="360"/>
      </w:pPr>
    </w:lvl>
    <w:lvl w:ilvl="5" w:tplc="25C6915C">
      <w:start w:val="1"/>
      <w:numFmt w:val="lowerRoman"/>
      <w:lvlText w:val="%6."/>
      <w:lvlJc w:val="right"/>
      <w:pPr>
        <w:ind w:left="4320" w:hanging="180"/>
      </w:pPr>
    </w:lvl>
    <w:lvl w:ilvl="6" w:tplc="0C58F90A">
      <w:start w:val="1"/>
      <w:numFmt w:val="decimal"/>
      <w:lvlText w:val="%7."/>
      <w:lvlJc w:val="left"/>
      <w:pPr>
        <w:ind w:left="5040" w:hanging="360"/>
      </w:pPr>
    </w:lvl>
    <w:lvl w:ilvl="7" w:tplc="BDEC98CA">
      <w:start w:val="1"/>
      <w:numFmt w:val="lowerLetter"/>
      <w:lvlText w:val="%8."/>
      <w:lvlJc w:val="left"/>
      <w:pPr>
        <w:ind w:left="5760" w:hanging="360"/>
      </w:pPr>
    </w:lvl>
    <w:lvl w:ilvl="8" w:tplc="20468948">
      <w:start w:val="1"/>
      <w:numFmt w:val="lowerRoman"/>
      <w:lvlText w:val="%9."/>
      <w:lvlJc w:val="right"/>
      <w:pPr>
        <w:ind w:left="6480" w:hanging="180"/>
      </w:pPr>
    </w:lvl>
  </w:abstractNum>
  <w:abstractNum w:abstractNumId="8">
    <w:nsid w:val="181A194F"/>
    <w:multiLevelType w:val="hybridMultilevel"/>
    <w:tmpl w:val="3B409740"/>
    <w:lvl w:ilvl="0" w:tplc="1B12ED76">
      <w:start w:val="2"/>
      <w:numFmt w:val="decimal"/>
      <w:lvlText w:val="%1."/>
      <w:lvlJc w:val="left"/>
      <w:pPr>
        <w:ind w:left="720" w:hanging="360"/>
      </w:pPr>
    </w:lvl>
    <w:lvl w:ilvl="1" w:tplc="7B8ACF2C">
      <w:start w:val="1"/>
      <w:numFmt w:val="lowerLetter"/>
      <w:lvlText w:val="%2."/>
      <w:lvlJc w:val="left"/>
      <w:pPr>
        <w:ind w:left="1440" w:hanging="360"/>
      </w:pPr>
    </w:lvl>
    <w:lvl w:ilvl="2" w:tplc="41B04BDC">
      <w:start w:val="1"/>
      <w:numFmt w:val="lowerRoman"/>
      <w:lvlText w:val="%3."/>
      <w:lvlJc w:val="right"/>
      <w:pPr>
        <w:ind w:left="2160" w:hanging="180"/>
      </w:pPr>
    </w:lvl>
    <w:lvl w:ilvl="3" w:tplc="8D905B26">
      <w:start w:val="1"/>
      <w:numFmt w:val="decimal"/>
      <w:lvlText w:val="%4."/>
      <w:lvlJc w:val="left"/>
      <w:pPr>
        <w:ind w:left="2880" w:hanging="360"/>
      </w:pPr>
    </w:lvl>
    <w:lvl w:ilvl="4" w:tplc="5650C0E2">
      <w:start w:val="1"/>
      <w:numFmt w:val="lowerLetter"/>
      <w:lvlText w:val="%5."/>
      <w:lvlJc w:val="left"/>
      <w:pPr>
        <w:ind w:left="3600" w:hanging="360"/>
      </w:pPr>
    </w:lvl>
    <w:lvl w:ilvl="5" w:tplc="27CC3A42">
      <w:start w:val="1"/>
      <w:numFmt w:val="lowerRoman"/>
      <w:lvlText w:val="%6."/>
      <w:lvlJc w:val="right"/>
      <w:pPr>
        <w:ind w:left="4320" w:hanging="180"/>
      </w:pPr>
    </w:lvl>
    <w:lvl w:ilvl="6" w:tplc="64D25976">
      <w:start w:val="1"/>
      <w:numFmt w:val="decimal"/>
      <w:lvlText w:val="%7."/>
      <w:lvlJc w:val="left"/>
      <w:pPr>
        <w:ind w:left="5040" w:hanging="360"/>
      </w:pPr>
    </w:lvl>
    <w:lvl w:ilvl="7" w:tplc="56C06006">
      <w:start w:val="1"/>
      <w:numFmt w:val="lowerLetter"/>
      <w:lvlText w:val="%8."/>
      <w:lvlJc w:val="left"/>
      <w:pPr>
        <w:ind w:left="5760" w:hanging="360"/>
      </w:pPr>
    </w:lvl>
    <w:lvl w:ilvl="8" w:tplc="276CD79E">
      <w:start w:val="1"/>
      <w:numFmt w:val="lowerRoman"/>
      <w:lvlText w:val="%9."/>
      <w:lvlJc w:val="right"/>
      <w:pPr>
        <w:ind w:left="6480" w:hanging="180"/>
      </w:pPr>
    </w:lvl>
  </w:abstractNum>
  <w:abstractNum w:abstractNumId="9">
    <w:nsid w:val="1AE36236"/>
    <w:multiLevelType w:val="hybridMultilevel"/>
    <w:tmpl w:val="FFFFFFFF"/>
    <w:lvl w:ilvl="0" w:tplc="50E6EB36">
      <w:start w:val="1"/>
      <w:numFmt w:val="bullet"/>
      <w:lvlText w:val="-"/>
      <w:lvlJc w:val="left"/>
      <w:pPr>
        <w:ind w:left="1080" w:hanging="360"/>
      </w:pPr>
      <w:rPr>
        <w:rFonts w:ascii="Aptos" w:hAnsi="Aptos" w:hint="default"/>
      </w:rPr>
    </w:lvl>
    <w:lvl w:ilvl="1" w:tplc="1EFABA56">
      <w:start w:val="1"/>
      <w:numFmt w:val="bullet"/>
      <w:lvlText w:val="o"/>
      <w:lvlJc w:val="left"/>
      <w:pPr>
        <w:ind w:left="1800" w:hanging="360"/>
      </w:pPr>
      <w:rPr>
        <w:rFonts w:ascii="Courier New" w:hAnsi="Courier New" w:hint="default"/>
      </w:rPr>
    </w:lvl>
    <w:lvl w:ilvl="2" w:tplc="1840D354">
      <w:start w:val="1"/>
      <w:numFmt w:val="bullet"/>
      <w:lvlText w:val=""/>
      <w:lvlJc w:val="left"/>
      <w:pPr>
        <w:ind w:left="2520" w:hanging="360"/>
      </w:pPr>
      <w:rPr>
        <w:rFonts w:ascii="Wingdings" w:hAnsi="Wingdings" w:hint="default"/>
      </w:rPr>
    </w:lvl>
    <w:lvl w:ilvl="3" w:tplc="EF0A1C92">
      <w:start w:val="1"/>
      <w:numFmt w:val="bullet"/>
      <w:lvlText w:val=""/>
      <w:lvlJc w:val="left"/>
      <w:pPr>
        <w:ind w:left="3240" w:hanging="360"/>
      </w:pPr>
      <w:rPr>
        <w:rFonts w:ascii="Symbol" w:hAnsi="Symbol" w:hint="default"/>
      </w:rPr>
    </w:lvl>
    <w:lvl w:ilvl="4" w:tplc="874610B2">
      <w:start w:val="1"/>
      <w:numFmt w:val="bullet"/>
      <w:lvlText w:val="o"/>
      <w:lvlJc w:val="left"/>
      <w:pPr>
        <w:ind w:left="3960" w:hanging="360"/>
      </w:pPr>
      <w:rPr>
        <w:rFonts w:ascii="Courier New" w:hAnsi="Courier New" w:hint="default"/>
      </w:rPr>
    </w:lvl>
    <w:lvl w:ilvl="5" w:tplc="F4B083D8">
      <w:start w:val="1"/>
      <w:numFmt w:val="bullet"/>
      <w:lvlText w:val=""/>
      <w:lvlJc w:val="left"/>
      <w:pPr>
        <w:ind w:left="4680" w:hanging="360"/>
      </w:pPr>
      <w:rPr>
        <w:rFonts w:ascii="Wingdings" w:hAnsi="Wingdings" w:hint="default"/>
      </w:rPr>
    </w:lvl>
    <w:lvl w:ilvl="6" w:tplc="8BC6A1EC">
      <w:start w:val="1"/>
      <w:numFmt w:val="bullet"/>
      <w:lvlText w:val=""/>
      <w:lvlJc w:val="left"/>
      <w:pPr>
        <w:ind w:left="5400" w:hanging="360"/>
      </w:pPr>
      <w:rPr>
        <w:rFonts w:ascii="Symbol" w:hAnsi="Symbol" w:hint="default"/>
      </w:rPr>
    </w:lvl>
    <w:lvl w:ilvl="7" w:tplc="707A78C6">
      <w:start w:val="1"/>
      <w:numFmt w:val="bullet"/>
      <w:lvlText w:val="o"/>
      <w:lvlJc w:val="left"/>
      <w:pPr>
        <w:ind w:left="6120" w:hanging="360"/>
      </w:pPr>
      <w:rPr>
        <w:rFonts w:ascii="Courier New" w:hAnsi="Courier New" w:hint="default"/>
      </w:rPr>
    </w:lvl>
    <w:lvl w:ilvl="8" w:tplc="CB02847A">
      <w:start w:val="1"/>
      <w:numFmt w:val="bullet"/>
      <w:lvlText w:val=""/>
      <w:lvlJc w:val="left"/>
      <w:pPr>
        <w:ind w:left="6840" w:hanging="360"/>
      </w:pPr>
      <w:rPr>
        <w:rFonts w:ascii="Wingdings" w:hAnsi="Wingdings" w:hint="default"/>
      </w:rPr>
    </w:lvl>
  </w:abstractNum>
  <w:abstractNum w:abstractNumId="10">
    <w:nsid w:val="1B552886"/>
    <w:multiLevelType w:val="hybridMultilevel"/>
    <w:tmpl w:val="FFFFFFFF"/>
    <w:lvl w:ilvl="0" w:tplc="E3721BF0">
      <w:start w:val="1"/>
      <w:numFmt w:val="bullet"/>
      <w:lvlText w:val="-"/>
      <w:lvlJc w:val="left"/>
      <w:pPr>
        <w:ind w:left="720" w:hanging="360"/>
      </w:pPr>
      <w:rPr>
        <w:rFonts w:ascii="Aptos" w:hAnsi="Aptos" w:hint="default"/>
      </w:rPr>
    </w:lvl>
    <w:lvl w:ilvl="1" w:tplc="254633C8">
      <w:start w:val="1"/>
      <w:numFmt w:val="bullet"/>
      <w:lvlText w:val="o"/>
      <w:lvlJc w:val="left"/>
      <w:pPr>
        <w:ind w:left="1440" w:hanging="360"/>
      </w:pPr>
      <w:rPr>
        <w:rFonts w:ascii="Courier New" w:hAnsi="Courier New" w:hint="default"/>
      </w:rPr>
    </w:lvl>
    <w:lvl w:ilvl="2" w:tplc="D826B216">
      <w:start w:val="1"/>
      <w:numFmt w:val="bullet"/>
      <w:lvlText w:val=""/>
      <w:lvlJc w:val="left"/>
      <w:pPr>
        <w:ind w:left="2160" w:hanging="360"/>
      </w:pPr>
      <w:rPr>
        <w:rFonts w:ascii="Wingdings" w:hAnsi="Wingdings" w:hint="default"/>
      </w:rPr>
    </w:lvl>
    <w:lvl w:ilvl="3" w:tplc="9A009CCE">
      <w:start w:val="1"/>
      <w:numFmt w:val="bullet"/>
      <w:lvlText w:val=""/>
      <w:lvlJc w:val="left"/>
      <w:pPr>
        <w:ind w:left="2880" w:hanging="360"/>
      </w:pPr>
      <w:rPr>
        <w:rFonts w:ascii="Symbol" w:hAnsi="Symbol" w:hint="default"/>
      </w:rPr>
    </w:lvl>
    <w:lvl w:ilvl="4" w:tplc="F5845648">
      <w:start w:val="1"/>
      <w:numFmt w:val="bullet"/>
      <w:lvlText w:val="o"/>
      <w:lvlJc w:val="left"/>
      <w:pPr>
        <w:ind w:left="3600" w:hanging="360"/>
      </w:pPr>
      <w:rPr>
        <w:rFonts w:ascii="Courier New" w:hAnsi="Courier New" w:hint="default"/>
      </w:rPr>
    </w:lvl>
    <w:lvl w:ilvl="5" w:tplc="60F27E0E">
      <w:start w:val="1"/>
      <w:numFmt w:val="bullet"/>
      <w:lvlText w:val=""/>
      <w:lvlJc w:val="left"/>
      <w:pPr>
        <w:ind w:left="4320" w:hanging="360"/>
      </w:pPr>
      <w:rPr>
        <w:rFonts w:ascii="Wingdings" w:hAnsi="Wingdings" w:hint="default"/>
      </w:rPr>
    </w:lvl>
    <w:lvl w:ilvl="6" w:tplc="58EA9B00">
      <w:start w:val="1"/>
      <w:numFmt w:val="bullet"/>
      <w:lvlText w:val=""/>
      <w:lvlJc w:val="left"/>
      <w:pPr>
        <w:ind w:left="5040" w:hanging="360"/>
      </w:pPr>
      <w:rPr>
        <w:rFonts w:ascii="Symbol" w:hAnsi="Symbol" w:hint="default"/>
      </w:rPr>
    </w:lvl>
    <w:lvl w:ilvl="7" w:tplc="DCBA69FC">
      <w:start w:val="1"/>
      <w:numFmt w:val="bullet"/>
      <w:lvlText w:val="o"/>
      <w:lvlJc w:val="left"/>
      <w:pPr>
        <w:ind w:left="5760" w:hanging="360"/>
      </w:pPr>
      <w:rPr>
        <w:rFonts w:ascii="Courier New" w:hAnsi="Courier New" w:hint="default"/>
      </w:rPr>
    </w:lvl>
    <w:lvl w:ilvl="8" w:tplc="4538EF0C">
      <w:start w:val="1"/>
      <w:numFmt w:val="bullet"/>
      <w:lvlText w:val=""/>
      <w:lvlJc w:val="left"/>
      <w:pPr>
        <w:ind w:left="6480" w:hanging="360"/>
      </w:pPr>
      <w:rPr>
        <w:rFonts w:ascii="Wingdings" w:hAnsi="Wingdings" w:hint="default"/>
      </w:rPr>
    </w:lvl>
  </w:abstractNum>
  <w:abstractNum w:abstractNumId="11">
    <w:nsid w:val="1FD56130"/>
    <w:multiLevelType w:val="hybridMultilevel"/>
    <w:tmpl w:val="DE3A0700"/>
    <w:lvl w:ilvl="0" w:tplc="E076A3D6">
      <w:start w:val="1"/>
      <w:numFmt w:val="decimal"/>
      <w:lvlText w:val="%1."/>
      <w:lvlJc w:val="left"/>
      <w:pPr>
        <w:ind w:left="720" w:hanging="360"/>
      </w:pPr>
    </w:lvl>
    <w:lvl w:ilvl="1" w:tplc="E5242666">
      <w:start w:val="1"/>
      <w:numFmt w:val="lowerLetter"/>
      <w:lvlText w:val="%2."/>
      <w:lvlJc w:val="left"/>
      <w:pPr>
        <w:ind w:left="1440" w:hanging="360"/>
      </w:pPr>
    </w:lvl>
    <w:lvl w:ilvl="2" w:tplc="923EF548">
      <w:start w:val="1"/>
      <w:numFmt w:val="lowerRoman"/>
      <w:lvlText w:val="%3."/>
      <w:lvlJc w:val="right"/>
      <w:pPr>
        <w:ind w:left="2160" w:hanging="180"/>
      </w:pPr>
    </w:lvl>
    <w:lvl w:ilvl="3" w:tplc="60260670">
      <w:start w:val="1"/>
      <w:numFmt w:val="decimal"/>
      <w:lvlText w:val="%4."/>
      <w:lvlJc w:val="left"/>
      <w:pPr>
        <w:ind w:left="2880" w:hanging="360"/>
      </w:pPr>
    </w:lvl>
    <w:lvl w:ilvl="4" w:tplc="7AD4AC4C">
      <w:start w:val="1"/>
      <w:numFmt w:val="lowerLetter"/>
      <w:lvlText w:val="%5."/>
      <w:lvlJc w:val="left"/>
      <w:pPr>
        <w:ind w:left="3600" w:hanging="360"/>
      </w:pPr>
    </w:lvl>
    <w:lvl w:ilvl="5" w:tplc="7F8A2F36">
      <w:start w:val="1"/>
      <w:numFmt w:val="lowerRoman"/>
      <w:lvlText w:val="%6."/>
      <w:lvlJc w:val="right"/>
      <w:pPr>
        <w:ind w:left="4320" w:hanging="180"/>
      </w:pPr>
    </w:lvl>
    <w:lvl w:ilvl="6" w:tplc="911ED39C">
      <w:start w:val="1"/>
      <w:numFmt w:val="decimal"/>
      <w:lvlText w:val="%7."/>
      <w:lvlJc w:val="left"/>
      <w:pPr>
        <w:ind w:left="5040" w:hanging="360"/>
      </w:pPr>
    </w:lvl>
    <w:lvl w:ilvl="7" w:tplc="B2143B3E">
      <w:start w:val="1"/>
      <w:numFmt w:val="lowerLetter"/>
      <w:lvlText w:val="%8."/>
      <w:lvlJc w:val="left"/>
      <w:pPr>
        <w:ind w:left="5760" w:hanging="360"/>
      </w:pPr>
    </w:lvl>
    <w:lvl w:ilvl="8" w:tplc="0E9A8D00">
      <w:start w:val="1"/>
      <w:numFmt w:val="lowerRoman"/>
      <w:lvlText w:val="%9."/>
      <w:lvlJc w:val="right"/>
      <w:pPr>
        <w:ind w:left="6480" w:hanging="180"/>
      </w:pPr>
    </w:lvl>
  </w:abstractNum>
  <w:abstractNum w:abstractNumId="12">
    <w:nsid w:val="242E8B17"/>
    <w:multiLevelType w:val="hybridMultilevel"/>
    <w:tmpl w:val="FFFFFFFF"/>
    <w:lvl w:ilvl="0" w:tplc="BA420680">
      <w:start w:val="1"/>
      <w:numFmt w:val="bullet"/>
      <w:lvlText w:val="-"/>
      <w:lvlJc w:val="left"/>
      <w:pPr>
        <w:ind w:left="2160" w:hanging="360"/>
      </w:pPr>
      <w:rPr>
        <w:rFonts w:ascii="Aptos" w:hAnsi="Aptos" w:hint="default"/>
      </w:rPr>
    </w:lvl>
    <w:lvl w:ilvl="1" w:tplc="C8BEAB84">
      <w:start w:val="1"/>
      <w:numFmt w:val="bullet"/>
      <w:lvlText w:val="o"/>
      <w:lvlJc w:val="left"/>
      <w:pPr>
        <w:ind w:left="2880" w:hanging="360"/>
      </w:pPr>
      <w:rPr>
        <w:rFonts w:ascii="Courier New" w:hAnsi="Courier New" w:hint="default"/>
      </w:rPr>
    </w:lvl>
    <w:lvl w:ilvl="2" w:tplc="6EE6DFE2">
      <w:start w:val="1"/>
      <w:numFmt w:val="bullet"/>
      <w:lvlText w:val=""/>
      <w:lvlJc w:val="left"/>
      <w:pPr>
        <w:ind w:left="3600" w:hanging="360"/>
      </w:pPr>
      <w:rPr>
        <w:rFonts w:ascii="Wingdings" w:hAnsi="Wingdings" w:hint="default"/>
      </w:rPr>
    </w:lvl>
    <w:lvl w:ilvl="3" w:tplc="92682D9A">
      <w:start w:val="1"/>
      <w:numFmt w:val="bullet"/>
      <w:lvlText w:val=""/>
      <w:lvlJc w:val="left"/>
      <w:pPr>
        <w:ind w:left="4320" w:hanging="360"/>
      </w:pPr>
      <w:rPr>
        <w:rFonts w:ascii="Symbol" w:hAnsi="Symbol" w:hint="default"/>
      </w:rPr>
    </w:lvl>
    <w:lvl w:ilvl="4" w:tplc="BB844070">
      <w:start w:val="1"/>
      <w:numFmt w:val="bullet"/>
      <w:lvlText w:val="o"/>
      <w:lvlJc w:val="left"/>
      <w:pPr>
        <w:ind w:left="5040" w:hanging="360"/>
      </w:pPr>
      <w:rPr>
        <w:rFonts w:ascii="Courier New" w:hAnsi="Courier New" w:hint="default"/>
      </w:rPr>
    </w:lvl>
    <w:lvl w:ilvl="5" w:tplc="8EEEEA8C">
      <w:start w:val="1"/>
      <w:numFmt w:val="bullet"/>
      <w:lvlText w:val=""/>
      <w:lvlJc w:val="left"/>
      <w:pPr>
        <w:ind w:left="5760" w:hanging="360"/>
      </w:pPr>
      <w:rPr>
        <w:rFonts w:ascii="Wingdings" w:hAnsi="Wingdings" w:hint="default"/>
      </w:rPr>
    </w:lvl>
    <w:lvl w:ilvl="6" w:tplc="AF246354">
      <w:start w:val="1"/>
      <w:numFmt w:val="bullet"/>
      <w:lvlText w:val=""/>
      <w:lvlJc w:val="left"/>
      <w:pPr>
        <w:ind w:left="6480" w:hanging="360"/>
      </w:pPr>
      <w:rPr>
        <w:rFonts w:ascii="Symbol" w:hAnsi="Symbol" w:hint="default"/>
      </w:rPr>
    </w:lvl>
    <w:lvl w:ilvl="7" w:tplc="2AF8E2C4">
      <w:start w:val="1"/>
      <w:numFmt w:val="bullet"/>
      <w:lvlText w:val="o"/>
      <w:lvlJc w:val="left"/>
      <w:pPr>
        <w:ind w:left="7200" w:hanging="360"/>
      </w:pPr>
      <w:rPr>
        <w:rFonts w:ascii="Courier New" w:hAnsi="Courier New" w:hint="default"/>
      </w:rPr>
    </w:lvl>
    <w:lvl w:ilvl="8" w:tplc="032C1506">
      <w:start w:val="1"/>
      <w:numFmt w:val="bullet"/>
      <w:lvlText w:val=""/>
      <w:lvlJc w:val="left"/>
      <w:pPr>
        <w:ind w:left="7920" w:hanging="360"/>
      </w:pPr>
      <w:rPr>
        <w:rFonts w:ascii="Wingdings" w:hAnsi="Wingdings" w:hint="default"/>
      </w:rPr>
    </w:lvl>
  </w:abstractNum>
  <w:abstractNum w:abstractNumId="13">
    <w:nsid w:val="253E4B61"/>
    <w:multiLevelType w:val="hybridMultilevel"/>
    <w:tmpl w:val="FFFFFFFF"/>
    <w:lvl w:ilvl="0" w:tplc="542EE18A">
      <w:start w:val="1"/>
      <w:numFmt w:val="bullet"/>
      <w:lvlText w:val="-"/>
      <w:lvlJc w:val="left"/>
      <w:pPr>
        <w:ind w:left="720" w:hanging="360"/>
      </w:pPr>
      <w:rPr>
        <w:rFonts w:ascii="Aptos" w:hAnsi="Aptos" w:hint="default"/>
      </w:rPr>
    </w:lvl>
    <w:lvl w:ilvl="1" w:tplc="2D06C164">
      <w:start w:val="1"/>
      <w:numFmt w:val="bullet"/>
      <w:lvlText w:val="o"/>
      <w:lvlJc w:val="left"/>
      <w:pPr>
        <w:ind w:left="1440" w:hanging="360"/>
      </w:pPr>
      <w:rPr>
        <w:rFonts w:ascii="Courier New" w:hAnsi="Courier New" w:hint="default"/>
      </w:rPr>
    </w:lvl>
    <w:lvl w:ilvl="2" w:tplc="C5AE3E88">
      <w:start w:val="1"/>
      <w:numFmt w:val="bullet"/>
      <w:lvlText w:val=""/>
      <w:lvlJc w:val="left"/>
      <w:pPr>
        <w:ind w:left="2160" w:hanging="360"/>
      </w:pPr>
      <w:rPr>
        <w:rFonts w:ascii="Wingdings" w:hAnsi="Wingdings" w:hint="default"/>
      </w:rPr>
    </w:lvl>
    <w:lvl w:ilvl="3" w:tplc="35EC0E0A">
      <w:start w:val="1"/>
      <w:numFmt w:val="bullet"/>
      <w:lvlText w:val=""/>
      <w:lvlJc w:val="left"/>
      <w:pPr>
        <w:ind w:left="2880" w:hanging="360"/>
      </w:pPr>
      <w:rPr>
        <w:rFonts w:ascii="Symbol" w:hAnsi="Symbol" w:hint="default"/>
      </w:rPr>
    </w:lvl>
    <w:lvl w:ilvl="4" w:tplc="15D03908">
      <w:start w:val="1"/>
      <w:numFmt w:val="bullet"/>
      <w:lvlText w:val="o"/>
      <w:lvlJc w:val="left"/>
      <w:pPr>
        <w:ind w:left="3600" w:hanging="360"/>
      </w:pPr>
      <w:rPr>
        <w:rFonts w:ascii="Courier New" w:hAnsi="Courier New" w:hint="default"/>
      </w:rPr>
    </w:lvl>
    <w:lvl w:ilvl="5" w:tplc="4E208424">
      <w:start w:val="1"/>
      <w:numFmt w:val="bullet"/>
      <w:lvlText w:val=""/>
      <w:lvlJc w:val="left"/>
      <w:pPr>
        <w:ind w:left="4320" w:hanging="360"/>
      </w:pPr>
      <w:rPr>
        <w:rFonts w:ascii="Wingdings" w:hAnsi="Wingdings" w:hint="default"/>
      </w:rPr>
    </w:lvl>
    <w:lvl w:ilvl="6" w:tplc="E24C23B0">
      <w:start w:val="1"/>
      <w:numFmt w:val="bullet"/>
      <w:lvlText w:val=""/>
      <w:lvlJc w:val="left"/>
      <w:pPr>
        <w:ind w:left="5040" w:hanging="360"/>
      </w:pPr>
      <w:rPr>
        <w:rFonts w:ascii="Symbol" w:hAnsi="Symbol" w:hint="default"/>
      </w:rPr>
    </w:lvl>
    <w:lvl w:ilvl="7" w:tplc="8E9A3BE8">
      <w:start w:val="1"/>
      <w:numFmt w:val="bullet"/>
      <w:lvlText w:val="o"/>
      <w:lvlJc w:val="left"/>
      <w:pPr>
        <w:ind w:left="5760" w:hanging="360"/>
      </w:pPr>
      <w:rPr>
        <w:rFonts w:ascii="Courier New" w:hAnsi="Courier New" w:hint="default"/>
      </w:rPr>
    </w:lvl>
    <w:lvl w:ilvl="8" w:tplc="7C147FD6">
      <w:start w:val="1"/>
      <w:numFmt w:val="bullet"/>
      <w:lvlText w:val=""/>
      <w:lvlJc w:val="left"/>
      <w:pPr>
        <w:ind w:left="6480" w:hanging="360"/>
      </w:pPr>
      <w:rPr>
        <w:rFonts w:ascii="Wingdings" w:hAnsi="Wingdings" w:hint="default"/>
      </w:rPr>
    </w:lvl>
  </w:abstractNum>
  <w:abstractNum w:abstractNumId="14">
    <w:nsid w:val="263E8533"/>
    <w:multiLevelType w:val="hybridMultilevel"/>
    <w:tmpl w:val="D1345E6A"/>
    <w:lvl w:ilvl="0" w:tplc="6BA40AAA">
      <w:start w:val="1"/>
      <w:numFmt w:val="decimal"/>
      <w:lvlText w:val="%1."/>
      <w:lvlJc w:val="left"/>
      <w:pPr>
        <w:ind w:left="720" w:hanging="360"/>
      </w:pPr>
    </w:lvl>
    <w:lvl w:ilvl="1" w:tplc="5D1C51FE">
      <w:start w:val="1"/>
      <w:numFmt w:val="lowerLetter"/>
      <w:lvlText w:val="%2."/>
      <w:lvlJc w:val="left"/>
      <w:pPr>
        <w:ind w:left="1440" w:hanging="360"/>
      </w:pPr>
    </w:lvl>
    <w:lvl w:ilvl="2" w:tplc="DEFC0C14">
      <w:start w:val="1"/>
      <w:numFmt w:val="lowerRoman"/>
      <w:lvlText w:val="%3."/>
      <w:lvlJc w:val="right"/>
      <w:pPr>
        <w:ind w:left="2160" w:hanging="180"/>
      </w:pPr>
    </w:lvl>
    <w:lvl w:ilvl="3" w:tplc="BB009EE2">
      <w:start w:val="1"/>
      <w:numFmt w:val="decimal"/>
      <w:lvlText w:val="%4."/>
      <w:lvlJc w:val="left"/>
      <w:pPr>
        <w:ind w:left="2880" w:hanging="360"/>
      </w:pPr>
    </w:lvl>
    <w:lvl w:ilvl="4" w:tplc="F0AA405E">
      <w:start w:val="1"/>
      <w:numFmt w:val="lowerLetter"/>
      <w:lvlText w:val="%5."/>
      <w:lvlJc w:val="left"/>
      <w:pPr>
        <w:ind w:left="3600" w:hanging="360"/>
      </w:pPr>
    </w:lvl>
    <w:lvl w:ilvl="5" w:tplc="ACD63992">
      <w:start w:val="1"/>
      <w:numFmt w:val="lowerRoman"/>
      <w:lvlText w:val="%6."/>
      <w:lvlJc w:val="right"/>
      <w:pPr>
        <w:ind w:left="4320" w:hanging="180"/>
      </w:pPr>
    </w:lvl>
    <w:lvl w:ilvl="6" w:tplc="0C6E48FE">
      <w:start w:val="1"/>
      <w:numFmt w:val="decimal"/>
      <w:lvlText w:val="%7."/>
      <w:lvlJc w:val="left"/>
      <w:pPr>
        <w:ind w:left="5040" w:hanging="360"/>
      </w:pPr>
    </w:lvl>
    <w:lvl w:ilvl="7" w:tplc="AD680F4E">
      <w:start w:val="1"/>
      <w:numFmt w:val="lowerLetter"/>
      <w:lvlText w:val="%8."/>
      <w:lvlJc w:val="left"/>
      <w:pPr>
        <w:ind w:left="5760" w:hanging="360"/>
      </w:pPr>
    </w:lvl>
    <w:lvl w:ilvl="8" w:tplc="7740333C">
      <w:start w:val="1"/>
      <w:numFmt w:val="lowerRoman"/>
      <w:lvlText w:val="%9."/>
      <w:lvlJc w:val="right"/>
      <w:pPr>
        <w:ind w:left="6480" w:hanging="180"/>
      </w:pPr>
    </w:lvl>
  </w:abstractNum>
  <w:abstractNum w:abstractNumId="15">
    <w:nsid w:val="27700F3F"/>
    <w:multiLevelType w:val="hybridMultilevel"/>
    <w:tmpl w:val="FFFFFFFF"/>
    <w:lvl w:ilvl="0" w:tplc="B99C06C2">
      <w:start w:val="1"/>
      <w:numFmt w:val="decimal"/>
      <w:lvlText w:val="%1."/>
      <w:lvlJc w:val="left"/>
      <w:pPr>
        <w:ind w:left="1800" w:hanging="360"/>
      </w:pPr>
    </w:lvl>
    <w:lvl w:ilvl="1" w:tplc="8F4019F8">
      <w:start w:val="1"/>
      <w:numFmt w:val="lowerLetter"/>
      <w:lvlText w:val="%2."/>
      <w:lvlJc w:val="left"/>
      <w:pPr>
        <w:ind w:left="2520" w:hanging="360"/>
      </w:pPr>
    </w:lvl>
    <w:lvl w:ilvl="2" w:tplc="942850C8">
      <w:start w:val="1"/>
      <w:numFmt w:val="lowerRoman"/>
      <w:lvlText w:val="%3."/>
      <w:lvlJc w:val="right"/>
      <w:pPr>
        <w:ind w:left="3240" w:hanging="180"/>
      </w:pPr>
    </w:lvl>
    <w:lvl w:ilvl="3" w:tplc="7918FEEA">
      <w:start w:val="1"/>
      <w:numFmt w:val="decimal"/>
      <w:lvlText w:val="%4."/>
      <w:lvlJc w:val="left"/>
      <w:pPr>
        <w:ind w:left="3960" w:hanging="360"/>
      </w:pPr>
    </w:lvl>
    <w:lvl w:ilvl="4" w:tplc="EF066A88">
      <w:start w:val="1"/>
      <w:numFmt w:val="lowerLetter"/>
      <w:lvlText w:val="%5."/>
      <w:lvlJc w:val="left"/>
      <w:pPr>
        <w:ind w:left="4680" w:hanging="360"/>
      </w:pPr>
    </w:lvl>
    <w:lvl w:ilvl="5" w:tplc="4E8A5678">
      <w:start w:val="1"/>
      <w:numFmt w:val="lowerRoman"/>
      <w:lvlText w:val="%6."/>
      <w:lvlJc w:val="right"/>
      <w:pPr>
        <w:ind w:left="5400" w:hanging="180"/>
      </w:pPr>
    </w:lvl>
    <w:lvl w:ilvl="6" w:tplc="A3348B00">
      <w:start w:val="1"/>
      <w:numFmt w:val="decimal"/>
      <w:lvlText w:val="%7."/>
      <w:lvlJc w:val="left"/>
      <w:pPr>
        <w:ind w:left="6120" w:hanging="360"/>
      </w:pPr>
    </w:lvl>
    <w:lvl w:ilvl="7" w:tplc="EF460B2C">
      <w:start w:val="1"/>
      <w:numFmt w:val="lowerLetter"/>
      <w:lvlText w:val="%8."/>
      <w:lvlJc w:val="left"/>
      <w:pPr>
        <w:ind w:left="6840" w:hanging="360"/>
      </w:pPr>
    </w:lvl>
    <w:lvl w:ilvl="8" w:tplc="D6202638">
      <w:start w:val="1"/>
      <w:numFmt w:val="lowerRoman"/>
      <w:lvlText w:val="%9."/>
      <w:lvlJc w:val="right"/>
      <w:pPr>
        <w:ind w:left="7560" w:hanging="180"/>
      </w:pPr>
    </w:lvl>
  </w:abstractNum>
  <w:abstractNum w:abstractNumId="16">
    <w:nsid w:val="28AA2E7A"/>
    <w:multiLevelType w:val="hybridMultilevel"/>
    <w:tmpl w:val="FFFFFFFF"/>
    <w:lvl w:ilvl="0" w:tplc="2FD20670">
      <w:start w:val="1"/>
      <w:numFmt w:val="bullet"/>
      <w:lvlText w:val="-"/>
      <w:lvlJc w:val="left"/>
      <w:pPr>
        <w:ind w:left="1440" w:hanging="360"/>
      </w:pPr>
      <w:rPr>
        <w:rFonts w:ascii="Aptos" w:hAnsi="Aptos" w:hint="default"/>
      </w:rPr>
    </w:lvl>
    <w:lvl w:ilvl="1" w:tplc="37320808">
      <w:start w:val="1"/>
      <w:numFmt w:val="bullet"/>
      <w:lvlText w:val="o"/>
      <w:lvlJc w:val="left"/>
      <w:pPr>
        <w:ind w:left="2160" w:hanging="360"/>
      </w:pPr>
      <w:rPr>
        <w:rFonts w:ascii="Courier New" w:hAnsi="Courier New" w:hint="default"/>
      </w:rPr>
    </w:lvl>
    <w:lvl w:ilvl="2" w:tplc="9176FAFC">
      <w:start w:val="1"/>
      <w:numFmt w:val="bullet"/>
      <w:lvlText w:val=""/>
      <w:lvlJc w:val="left"/>
      <w:pPr>
        <w:ind w:left="2880" w:hanging="360"/>
      </w:pPr>
      <w:rPr>
        <w:rFonts w:ascii="Wingdings" w:hAnsi="Wingdings" w:hint="default"/>
      </w:rPr>
    </w:lvl>
    <w:lvl w:ilvl="3" w:tplc="3820AD9C">
      <w:start w:val="1"/>
      <w:numFmt w:val="bullet"/>
      <w:lvlText w:val=""/>
      <w:lvlJc w:val="left"/>
      <w:pPr>
        <w:ind w:left="3600" w:hanging="360"/>
      </w:pPr>
      <w:rPr>
        <w:rFonts w:ascii="Symbol" w:hAnsi="Symbol" w:hint="default"/>
      </w:rPr>
    </w:lvl>
    <w:lvl w:ilvl="4" w:tplc="EECC9D9E">
      <w:start w:val="1"/>
      <w:numFmt w:val="bullet"/>
      <w:lvlText w:val="o"/>
      <w:lvlJc w:val="left"/>
      <w:pPr>
        <w:ind w:left="4320" w:hanging="360"/>
      </w:pPr>
      <w:rPr>
        <w:rFonts w:ascii="Courier New" w:hAnsi="Courier New" w:hint="default"/>
      </w:rPr>
    </w:lvl>
    <w:lvl w:ilvl="5" w:tplc="1D1E842A">
      <w:start w:val="1"/>
      <w:numFmt w:val="bullet"/>
      <w:lvlText w:val=""/>
      <w:lvlJc w:val="left"/>
      <w:pPr>
        <w:ind w:left="5040" w:hanging="360"/>
      </w:pPr>
      <w:rPr>
        <w:rFonts w:ascii="Wingdings" w:hAnsi="Wingdings" w:hint="default"/>
      </w:rPr>
    </w:lvl>
    <w:lvl w:ilvl="6" w:tplc="BB984BBE">
      <w:start w:val="1"/>
      <w:numFmt w:val="bullet"/>
      <w:lvlText w:val=""/>
      <w:lvlJc w:val="left"/>
      <w:pPr>
        <w:ind w:left="5760" w:hanging="360"/>
      </w:pPr>
      <w:rPr>
        <w:rFonts w:ascii="Symbol" w:hAnsi="Symbol" w:hint="default"/>
      </w:rPr>
    </w:lvl>
    <w:lvl w:ilvl="7" w:tplc="4F6C77A2">
      <w:start w:val="1"/>
      <w:numFmt w:val="bullet"/>
      <w:lvlText w:val="o"/>
      <w:lvlJc w:val="left"/>
      <w:pPr>
        <w:ind w:left="6480" w:hanging="360"/>
      </w:pPr>
      <w:rPr>
        <w:rFonts w:ascii="Courier New" w:hAnsi="Courier New" w:hint="default"/>
      </w:rPr>
    </w:lvl>
    <w:lvl w:ilvl="8" w:tplc="11F8C86A">
      <w:start w:val="1"/>
      <w:numFmt w:val="bullet"/>
      <w:lvlText w:val=""/>
      <w:lvlJc w:val="left"/>
      <w:pPr>
        <w:ind w:left="7200" w:hanging="360"/>
      </w:pPr>
      <w:rPr>
        <w:rFonts w:ascii="Wingdings" w:hAnsi="Wingdings" w:hint="default"/>
      </w:rPr>
    </w:lvl>
  </w:abstractNum>
  <w:abstractNum w:abstractNumId="17">
    <w:nsid w:val="2ACB82CD"/>
    <w:multiLevelType w:val="hybridMultilevel"/>
    <w:tmpl w:val="FFFFFFFF"/>
    <w:lvl w:ilvl="0" w:tplc="DCB83BC8">
      <w:start w:val="1"/>
      <w:numFmt w:val="bullet"/>
      <w:lvlText w:val="-"/>
      <w:lvlJc w:val="left"/>
      <w:pPr>
        <w:ind w:left="1440" w:hanging="360"/>
      </w:pPr>
      <w:rPr>
        <w:rFonts w:ascii="Aptos" w:hAnsi="Aptos" w:hint="default"/>
      </w:rPr>
    </w:lvl>
    <w:lvl w:ilvl="1" w:tplc="E5DCE82E">
      <w:start w:val="1"/>
      <w:numFmt w:val="bullet"/>
      <w:lvlText w:val="o"/>
      <w:lvlJc w:val="left"/>
      <w:pPr>
        <w:ind w:left="2160" w:hanging="360"/>
      </w:pPr>
      <w:rPr>
        <w:rFonts w:ascii="Courier New" w:hAnsi="Courier New" w:hint="default"/>
      </w:rPr>
    </w:lvl>
    <w:lvl w:ilvl="2" w:tplc="DAFED53C">
      <w:start w:val="1"/>
      <w:numFmt w:val="bullet"/>
      <w:lvlText w:val=""/>
      <w:lvlJc w:val="left"/>
      <w:pPr>
        <w:ind w:left="2880" w:hanging="360"/>
      </w:pPr>
      <w:rPr>
        <w:rFonts w:ascii="Wingdings" w:hAnsi="Wingdings" w:hint="default"/>
      </w:rPr>
    </w:lvl>
    <w:lvl w:ilvl="3" w:tplc="0AE8B1B8">
      <w:start w:val="1"/>
      <w:numFmt w:val="bullet"/>
      <w:lvlText w:val=""/>
      <w:lvlJc w:val="left"/>
      <w:pPr>
        <w:ind w:left="3600" w:hanging="360"/>
      </w:pPr>
      <w:rPr>
        <w:rFonts w:ascii="Symbol" w:hAnsi="Symbol" w:hint="default"/>
      </w:rPr>
    </w:lvl>
    <w:lvl w:ilvl="4" w:tplc="60A29F44">
      <w:start w:val="1"/>
      <w:numFmt w:val="bullet"/>
      <w:lvlText w:val="o"/>
      <w:lvlJc w:val="left"/>
      <w:pPr>
        <w:ind w:left="4320" w:hanging="360"/>
      </w:pPr>
      <w:rPr>
        <w:rFonts w:ascii="Courier New" w:hAnsi="Courier New" w:hint="default"/>
      </w:rPr>
    </w:lvl>
    <w:lvl w:ilvl="5" w:tplc="91D07A0E">
      <w:start w:val="1"/>
      <w:numFmt w:val="bullet"/>
      <w:lvlText w:val=""/>
      <w:lvlJc w:val="left"/>
      <w:pPr>
        <w:ind w:left="5040" w:hanging="360"/>
      </w:pPr>
      <w:rPr>
        <w:rFonts w:ascii="Wingdings" w:hAnsi="Wingdings" w:hint="default"/>
      </w:rPr>
    </w:lvl>
    <w:lvl w:ilvl="6" w:tplc="C92E840A">
      <w:start w:val="1"/>
      <w:numFmt w:val="bullet"/>
      <w:lvlText w:val=""/>
      <w:lvlJc w:val="left"/>
      <w:pPr>
        <w:ind w:left="5760" w:hanging="360"/>
      </w:pPr>
      <w:rPr>
        <w:rFonts w:ascii="Symbol" w:hAnsi="Symbol" w:hint="default"/>
      </w:rPr>
    </w:lvl>
    <w:lvl w:ilvl="7" w:tplc="08B8DBB0">
      <w:start w:val="1"/>
      <w:numFmt w:val="bullet"/>
      <w:lvlText w:val="o"/>
      <w:lvlJc w:val="left"/>
      <w:pPr>
        <w:ind w:left="6480" w:hanging="360"/>
      </w:pPr>
      <w:rPr>
        <w:rFonts w:ascii="Courier New" w:hAnsi="Courier New" w:hint="default"/>
      </w:rPr>
    </w:lvl>
    <w:lvl w:ilvl="8" w:tplc="71C61C64">
      <w:start w:val="1"/>
      <w:numFmt w:val="bullet"/>
      <w:lvlText w:val=""/>
      <w:lvlJc w:val="left"/>
      <w:pPr>
        <w:ind w:left="7200" w:hanging="360"/>
      </w:pPr>
      <w:rPr>
        <w:rFonts w:ascii="Wingdings" w:hAnsi="Wingdings" w:hint="default"/>
      </w:rPr>
    </w:lvl>
  </w:abstractNum>
  <w:abstractNum w:abstractNumId="18">
    <w:nsid w:val="2B8DB0E6"/>
    <w:multiLevelType w:val="hybridMultilevel"/>
    <w:tmpl w:val="FFFFFFFF"/>
    <w:lvl w:ilvl="0" w:tplc="B8A4FF3C">
      <w:start w:val="1"/>
      <w:numFmt w:val="bullet"/>
      <w:lvlText w:val=""/>
      <w:lvlJc w:val="left"/>
      <w:pPr>
        <w:ind w:left="720" w:hanging="360"/>
      </w:pPr>
      <w:rPr>
        <w:rFonts w:ascii="Symbol" w:hAnsi="Symbol" w:hint="default"/>
      </w:rPr>
    </w:lvl>
    <w:lvl w:ilvl="1" w:tplc="44C46D8A">
      <w:start w:val="1"/>
      <w:numFmt w:val="bullet"/>
      <w:lvlText w:val="o"/>
      <w:lvlJc w:val="left"/>
      <w:pPr>
        <w:ind w:left="1440" w:hanging="360"/>
      </w:pPr>
      <w:rPr>
        <w:rFonts w:ascii="Courier New" w:hAnsi="Courier New" w:hint="default"/>
      </w:rPr>
    </w:lvl>
    <w:lvl w:ilvl="2" w:tplc="E6C6FBD4">
      <w:start w:val="1"/>
      <w:numFmt w:val="bullet"/>
      <w:lvlText w:val=""/>
      <w:lvlJc w:val="left"/>
      <w:pPr>
        <w:ind w:left="2160" w:hanging="360"/>
      </w:pPr>
      <w:rPr>
        <w:rFonts w:ascii="Wingdings" w:hAnsi="Wingdings" w:hint="default"/>
      </w:rPr>
    </w:lvl>
    <w:lvl w:ilvl="3" w:tplc="9364D5A0">
      <w:start w:val="1"/>
      <w:numFmt w:val="bullet"/>
      <w:lvlText w:val=""/>
      <w:lvlJc w:val="left"/>
      <w:pPr>
        <w:ind w:left="2880" w:hanging="360"/>
      </w:pPr>
      <w:rPr>
        <w:rFonts w:ascii="Symbol" w:hAnsi="Symbol" w:hint="default"/>
      </w:rPr>
    </w:lvl>
    <w:lvl w:ilvl="4" w:tplc="02282A5A">
      <w:start w:val="1"/>
      <w:numFmt w:val="bullet"/>
      <w:lvlText w:val="o"/>
      <w:lvlJc w:val="left"/>
      <w:pPr>
        <w:ind w:left="3600" w:hanging="360"/>
      </w:pPr>
      <w:rPr>
        <w:rFonts w:ascii="Courier New" w:hAnsi="Courier New" w:hint="default"/>
      </w:rPr>
    </w:lvl>
    <w:lvl w:ilvl="5" w:tplc="4BB02D42">
      <w:start w:val="1"/>
      <w:numFmt w:val="bullet"/>
      <w:lvlText w:val=""/>
      <w:lvlJc w:val="left"/>
      <w:pPr>
        <w:ind w:left="4320" w:hanging="360"/>
      </w:pPr>
      <w:rPr>
        <w:rFonts w:ascii="Wingdings" w:hAnsi="Wingdings" w:hint="default"/>
      </w:rPr>
    </w:lvl>
    <w:lvl w:ilvl="6" w:tplc="AEC8CFA0">
      <w:start w:val="1"/>
      <w:numFmt w:val="bullet"/>
      <w:lvlText w:val=""/>
      <w:lvlJc w:val="left"/>
      <w:pPr>
        <w:ind w:left="5040" w:hanging="360"/>
      </w:pPr>
      <w:rPr>
        <w:rFonts w:ascii="Symbol" w:hAnsi="Symbol" w:hint="default"/>
      </w:rPr>
    </w:lvl>
    <w:lvl w:ilvl="7" w:tplc="DD34AD12">
      <w:start w:val="1"/>
      <w:numFmt w:val="bullet"/>
      <w:lvlText w:val="o"/>
      <w:lvlJc w:val="left"/>
      <w:pPr>
        <w:ind w:left="5760" w:hanging="360"/>
      </w:pPr>
      <w:rPr>
        <w:rFonts w:ascii="Courier New" w:hAnsi="Courier New" w:hint="default"/>
      </w:rPr>
    </w:lvl>
    <w:lvl w:ilvl="8" w:tplc="38187D30">
      <w:start w:val="1"/>
      <w:numFmt w:val="bullet"/>
      <w:lvlText w:val=""/>
      <w:lvlJc w:val="left"/>
      <w:pPr>
        <w:ind w:left="6480" w:hanging="360"/>
      </w:pPr>
      <w:rPr>
        <w:rFonts w:ascii="Wingdings" w:hAnsi="Wingdings" w:hint="default"/>
      </w:rPr>
    </w:lvl>
  </w:abstractNum>
  <w:abstractNum w:abstractNumId="19">
    <w:nsid w:val="2DA6F6C6"/>
    <w:multiLevelType w:val="hybridMultilevel"/>
    <w:tmpl w:val="FFFFFFFF"/>
    <w:lvl w:ilvl="0" w:tplc="5FE6888A">
      <w:start w:val="1"/>
      <w:numFmt w:val="bullet"/>
      <w:lvlText w:val="-"/>
      <w:lvlJc w:val="left"/>
      <w:pPr>
        <w:ind w:left="1080" w:hanging="360"/>
      </w:pPr>
      <w:rPr>
        <w:rFonts w:ascii="Aptos" w:hAnsi="Aptos" w:hint="default"/>
      </w:rPr>
    </w:lvl>
    <w:lvl w:ilvl="1" w:tplc="A5F2E78C">
      <w:start w:val="1"/>
      <w:numFmt w:val="bullet"/>
      <w:lvlText w:val="o"/>
      <w:lvlJc w:val="left"/>
      <w:pPr>
        <w:ind w:left="1800" w:hanging="360"/>
      </w:pPr>
      <w:rPr>
        <w:rFonts w:ascii="Courier New" w:hAnsi="Courier New" w:hint="default"/>
      </w:rPr>
    </w:lvl>
    <w:lvl w:ilvl="2" w:tplc="9556885E">
      <w:start w:val="1"/>
      <w:numFmt w:val="bullet"/>
      <w:lvlText w:val=""/>
      <w:lvlJc w:val="left"/>
      <w:pPr>
        <w:ind w:left="2520" w:hanging="360"/>
      </w:pPr>
      <w:rPr>
        <w:rFonts w:ascii="Wingdings" w:hAnsi="Wingdings" w:hint="default"/>
      </w:rPr>
    </w:lvl>
    <w:lvl w:ilvl="3" w:tplc="FAD2F43A">
      <w:start w:val="1"/>
      <w:numFmt w:val="bullet"/>
      <w:lvlText w:val=""/>
      <w:lvlJc w:val="left"/>
      <w:pPr>
        <w:ind w:left="3240" w:hanging="360"/>
      </w:pPr>
      <w:rPr>
        <w:rFonts w:ascii="Symbol" w:hAnsi="Symbol" w:hint="default"/>
      </w:rPr>
    </w:lvl>
    <w:lvl w:ilvl="4" w:tplc="0ED8AFD4">
      <w:start w:val="1"/>
      <w:numFmt w:val="bullet"/>
      <w:lvlText w:val="o"/>
      <w:lvlJc w:val="left"/>
      <w:pPr>
        <w:ind w:left="3960" w:hanging="360"/>
      </w:pPr>
      <w:rPr>
        <w:rFonts w:ascii="Courier New" w:hAnsi="Courier New" w:hint="default"/>
      </w:rPr>
    </w:lvl>
    <w:lvl w:ilvl="5" w:tplc="CD0016EE">
      <w:start w:val="1"/>
      <w:numFmt w:val="bullet"/>
      <w:lvlText w:val=""/>
      <w:lvlJc w:val="left"/>
      <w:pPr>
        <w:ind w:left="4680" w:hanging="360"/>
      </w:pPr>
      <w:rPr>
        <w:rFonts w:ascii="Wingdings" w:hAnsi="Wingdings" w:hint="default"/>
      </w:rPr>
    </w:lvl>
    <w:lvl w:ilvl="6" w:tplc="E772A49E">
      <w:start w:val="1"/>
      <w:numFmt w:val="bullet"/>
      <w:lvlText w:val=""/>
      <w:lvlJc w:val="left"/>
      <w:pPr>
        <w:ind w:left="5400" w:hanging="360"/>
      </w:pPr>
      <w:rPr>
        <w:rFonts w:ascii="Symbol" w:hAnsi="Symbol" w:hint="default"/>
      </w:rPr>
    </w:lvl>
    <w:lvl w:ilvl="7" w:tplc="B534107A">
      <w:start w:val="1"/>
      <w:numFmt w:val="bullet"/>
      <w:lvlText w:val="o"/>
      <w:lvlJc w:val="left"/>
      <w:pPr>
        <w:ind w:left="6120" w:hanging="360"/>
      </w:pPr>
      <w:rPr>
        <w:rFonts w:ascii="Courier New" w:hAnsi="Courier New" w:hint="default"/>
      </w:rPr>
    </w:lvl>
    <w:lvl w:ilvl="8" w:tplc="8310A282">
      <w:start w:val="1"/>
      <w:numFmt w:val="bullet"/>
      <w:lvlText w:val=""/>
      <w:lvlJc w:val="left"/>
      <w:pPr>
        <w:ind w:left="6840" w:hanging="360"/>
      </w:pPr>
      <w:rPr>
        <w:rFonts w:ascii="Wingdings" w:hAnsi="Wingdings" w:hint="default"/>
      </w:rPr>
    </w:lvl>
  </w:abstractNum>
  <w:abstractNum w:abstractNumId="20">
    <w:nsid w:val="380352A6"/>
    <w:multiLevelType w:val="hybridMultilevel"/>
    <w:tmpl w:val="FFFFFFFF"/>
    <w:lvl w:ilvl="0" w:tplc="A78C3506">
      <w:start w:val="1"/>
      <w:numFmt w:val="bullet"/>
      <w:lvlText w:val="-"/>
      <w:lvlJc w:val="left"/>
      <w:pPr>
        <w:ind w:left="1440" w:hanging="360"/>
      </w:pPr>
      <w:rPr>
        <w:rFonts w:ascii="Aptos" w:hAnsi="Aptos" w:hint="default"/>
      </w:rPr>
    </w:lvl>
    <w:lvl w:ilvl="1" w:tplc="8F52DD90">
      <w:start w:val="1"/>
      <w:numFmt w:val="bullet"/>
      <w:lvlText w:val="o"/>
      <w:lvlJc w:val="left"/>
      <w:pPr>
        <w:ind w:left="2160" w:hanging="360"/>
      </w:pPr>
      <w:rPr>
        <w:rFonts w:ascii="Courier New" w:hAnsi="Courier New" w:hint="default"/>
      </w:rPr>
    </w:lvl>
    <w:lvl w:ilvl="2" w:tplc="66E4BB40">
      <w:start w:val="1"/>
      <w:numFmt w:val="bullet"/>
      <w:lvlText w:val=""/>
      <w:lvlJc w:val="left"/>
      <w:pPr>
        <w:ind w:left="2880" w:hanging="360"/>
      </w:pPr>
      <w:rPr>
        <w:rFonts w:ascii="Wingdings" w:hAnsi="Wingdings" w:hint="default"/>
      </w:rPr>
    </w:lvl>
    <w:lvl w:ilvl="3" w:tplc="1D220C30">
      <w:start w:val="1"/>
      <w:numFmt w:val="bullet"/>
      <w:lvlText w:val=""/>
      <w:lvlJc w:val="left"/>
      <w:pPr>
        <w:ind w:left="3600" w:hanging="360"/>
      </w:pPr>
      <w:rPr>
        <w:rFonts w:ascii="Symbol" w:hAnsi="Symbol" w:hint="default"/>
      </w:rPr>
    </w:lvl>
    <w:lvl w:ilvl="4" w:tplc="0A3C1396">
      <w:start w:val="1"/>
      <w:numFmt w:val="bullet"/>
      <w:lvlText w:val="o"/>
      <w:lvlJc w:val="left"/>
      <w:pPr>
        <w:ind w:left="4320" w:hanging="360"/>
      </w:pPr>
      <w:rPr>
        <w:rFonts w:ascii="Courier New" w:hAnsi="Courier New" w:hint="default"/>
      </w:rPr>
    </w:lvl>
    <w:lvl w:ilvl="5" w:tplc="C33431F6">
      <w:start w:val="1"/>
      <w:numFmt w:val="bullet"/>
      <w:lvlText w:val=""/>
      <w:lvlJc w:val="left"/>
      <w:pPr>
        <w:ind w:left="5040" w:hanging="360"/>
      </w:pPr>
      <w:rPr>
        <w:rFonts w:ascii="Wingdings" w:hAnsi="Wingdings" w:hint="default"/>
      </w:rPr>
    </w:lvl>
    <w:lvl w:ilvl="6" w:tplc="16CAA5E2">
      <w:start w:val="1"/>
      <w:numFmt w:val="bullet"/>
      <w:lvlText w:val=""/>
      <w:lvlJc w:val="left"/>
      <w:pPr>
        <w:ind w:left="5760" w:hanging="360"/>
      </w:pPr>
      <w:rPr>
        <w:rFonts w:ascii="Symbol" w:hAnsi="Symbol" w:hint="default"/>
      </w:rPr>
    </w:lvl>
    <w:lvl w:ilvl="7" w:tplc="5CEEB0E6">
      <w:start w:val="1"/>
      <w:numFmt w:val="bullet"/>
      <w:lvlText w:val="o"/>
      <w:lvlJc w:val="left"/>
      <w:pPr>
        <w:ind w:left="6480" w:hanging="360"/>
      </w:pPr>
      <w:rPr>
        <w:rFonts w:ascii="Courier New" w:hAnsi="Courier New" w:hint="default"/>
      </w:rPr>
    </w:lvl>
    <w:lvl w:ilvl="8" w:tplc="FFCAA0B2">
      <w:start w:val="1"/>
      <w:numFmt w:val="bullet"/>
      <w:lvlText w:val=""/>
      <w:lvlJc w:val="left"/>
      <w:pPr>
        <w:ind w:left="7200" w:hanging="360"/>
      </w:pPr>
      <w:rPr>
        <w:rFonts w:ascii="Wingdings" w:hAnsi="Wingdings" w:hint="default"/>
      </w:rPr>
    </w:lvl>
  </w:abstractNum>
  <w:abstractNum w:abstractNumId="21">
    <w:nsid w:val="3BEFFF3F"/>
    <w:multiLevelType w:val="hybridMultilevel"/>
    <w:tmpl w:val="59A6AB2A"/>
    <w:lvl w:ilvl="0" w:tplc="E2CE9062">
      <w:start w:val="1"/>
      <w:numFmt w:val="decimal"/>
      <w:lvlText w:val="%1."/>
      <w:lvlJc w:val="left"/>
      <w:pPr>
        <w:ind w:left="720" w:hanging="360"/>
      </w:pPr>
    </w:lvl>
    <w:lvl w:ilvl="1" w:tplc="A55C647E">
      <w:start w:val="1"/>
      <w:numFmt w:val="lowerLetter"/>
      <w:lvlText w:val="%2."/>
      <w:lvlJc w:val="left"/>
      <w:pPr>
        <w:ind w:left="1440" w:hanging="360"/>
      </w:pPr>
    </w:lvl>
    <w:lvl w:ilvl="2" w:tplc="D1D21000">
      <w:start w:val="1"/>
      <w:numFmt w:val="lowerRoman"/>
      <w:lvlText w:val="%3."/>
      <w:lvlJc w:val="right"/>
      <w:pPr>
        <w:ind w:left="2160" w:hanging="180"/>
      </w:pPr>
    </w:lvl>
    <w:lvl w:ilvl="3" w:tplc="2AAE9B56">
      <w:start w:val="1"/>
      <w:numFmt w:val="decimal"/>
      <w:lvlText w:val="%4."/>
      <w:lvlJc w:val="left"/>
      <w:pPr>
        <w:ind w:left="2880" w:hanging="360"/>
      </w:pPr>
    </w:lvl>
    <w:lvl w:ilvl="4" w:tplc="ACCA6550">
      <w:start w:val="1"/>
      <w:numFmt w:val="lowerLetter"/>
      <w:lvlText w:val="%5."/>
      <w:lvlJc w:val="left"/>
      <w:pPr>
        <w:ind w:left="3600" w:hanging="360"/>
      </w:pPr>
    </w:lvl>
    <w:lvl w:ilvl="5" w:tplc="4002F320">
      <w:start w:val="1"/>
      <w:numFmt w:val="lowerRoman"/>
      <w:lvlText w:val="%6."/>
      <w:lvlJc w:val="right"/>
      <w:pPr>
        <w:ind w:left="4320" w:hanging="180"/>
      </w:pPr>
    </w:lvl>
    <w:lvl w:ilvl="6" w:tplc="938E1A80">
      <w:start w:val="1"/>
      <w:numFmt w:val="decimal"/>
      <w:lvlText w:val="%7."/>
      <w:lvlJc w:val="left"/>
      <w:pPr>
        <w:ind w:left="5040" w:hanging="360"/>
      </w:pPr>
    </w:lvl>
    <w:lvl w:ilvl="7" w:tplc="1576D5FA">
      <w:start w:val="1"/>
      <w:numFmt w:val="lowerLetter"/>
      <w:lvlText w:val="%8."/>
      <w:lvlJc w:val="left"/>
      <w:pPr>
        <w:ind w:left="5760" w:hanging="360"/>
      </w:pPr>
    </w:lvl>
    <w:lvl w:ilvl="8" w:tplc="871A840A">
      <w:start w:val="1"/>
      <w:numFmt w:val="lowerRoman"/>
      <w:lvlText w:val="%9."/>
      <w:lvlJc w:val="right"/>
      <w:pPr>
        <w:ind w:left="6480" w:hanging="180"/>
      </w:pPr>
    </w:lvl>
  </w:abstractNum>
  <w:abstractNum w:abstractNumId="22">
    <w:nsid w:val="408CEB9F"/>
    <w:multiLevelType w:val="hybridMultilevel"/>
    <w:tmpl w:val="4FAE35DE"/>
    <w:lvl w:ilvl="0" w:tplc="D7B849AE">
      <w:start w:val="1"/>
      <w:numFmt w:val="decimal"/>
      <w:lvlText w:val="%1."/>
      <w:lvlJc w:val="left"/>
      <w:pPr>
        <w:ind w:left="720" w:hanging="360"/>
      </w:pPr>
    </w:lvl>
    <w:lvl w:ilvl="1" w:tplc="FF1A1348">
      <w:start w:val="1"/>
      <w:numFmt w:val="lowerLetter"/>
      <w:lvlText w:val="%2."/>
      <w:lvlJc w:val="left"/>
      <w:pPr>
        <w:ind w:left="1440" w:hanging="360"/>
      </w:pPr>
    </w:lvl>
    <w:lvl w:ilvl="2" w:tplc="29B0A8FA">
      <w:start w:val="1"/>
      <w:numFmt w:val="lowerRoman"/>
      <w:lvlText w:val="%3."/>
      <w:lvlJc w:val="right"/>
      <w:pPr>
        <w:ind w:left="2160" w:hanging="180"/>
      </w:pPr>
    </w:lvl>
    <w:lvl w:ilvl="3" w:tplc="FD204B78">
      <w:start w:val="1"/>
      <w:numFmt w:val="decimal"/>
      <w:lvlText w:val="%4."/>
      <w:lvlJc w:val="left"/>
      <w:pPr>
        <w:ind w:left="2880" w:hanging="360"/>
      </w:pPr>
    </w:lvl>
    <w:lvl w:ilvl="4" w:tplc="C04E289E">
      <w:start w:val="1"/>
      <w:numFmt w:val="lowerLetter"/>
      <w:lvlText w:val="%5."/>
      <w:lvlJc w:val="left"/>
      <w:pPr>
        <w:ind w:left="3600" w:hanging="360"/>
      </w:pPr>
    </w:lvl>
    <w:lvl w:ilvl="5" w:tplc="A8429DAA">
      <w:start w:val="1"/>
      <w:numFmt w:val="lowerRoman"/>
      <w:lvlText w:val="%6."/>
      <w:lvlJc w:val="right"/>
      <w:pPr>
        <w:ind w:left="4320" w:hanging="180"/>
      </w:pPr>
    </w:lvl>
    <w:lvl w:ilvl="6" w:tplc="2D3E1AD2">
      <w:start w:val="1"/>
      <w:numFmt w:val="decimal"/>
      <w:lvlText w:val="%7."/>
      <w:lvlJc w:val="left"/>
      <w:pPr>
        <w:ind w:left="5040" w:hanging="360"/>
      </w:pPr>
    </w:lvl>
    <w:lvl w:ilvl="7" w:tplc="464ADDD6">
      <w:start w:val="1"/>
      <w:numFmt w:val="lowerLetter"/>
      <w:lvlText w:val="%8."/>
      <w:lvlJc w:val="left"/>
      <w:pPr>
        <w:ind w:left="5760" w:hanging="360"/>
      </w:pPr>
    </w:lvl>
    <w:lvl w:ilvl="8" w:tplc="F2B0FC70">
      <w:start w:val="1"/>
      <w:numFmt w:val="lowerRoman"/>
      <w:lvlText w:val="%9."/>
      <w:lvlJc w:val="right"/>
      <w:pPr>
        <w:ind w:left="6480" w:hanging="180"/>
      </w:pPr>
    </w:lvl>
  </w:abstractNum>
  <w:abstractNum w:abstractNumId="23">
    <w:nsid w:val="4152C3D5"/>
    <w:multiLevelType w:val="hybridMultilevel"/>
    <w:tmpl w:val="FFFFFFFF"/>
    <w:lvl w:ilvl="0" w:tplc="1E588BEC">
      <w:start w:val="1"/>
      <w:numFmt w:val="decimal"/>
      <w:lvlText w:val="%1."/>
      <w:lvlJc w:val="left"/>
      <w:pPr>
        <w:ind w:left="1440" w:hanging="360"/>
      </w:pPr>
    </w:lvl>
    <w:lvl w:ilvl="1" w:tplc="83BE93DA">
      <w:start w:val="1"/>
      <w:numFmt w:val="lowerLetter"/>
      <w:lvlText w:val="%2."/>
      <w:lvlJc w:val="left"/>
      <w:pPr>
        <w:ind w:left="2160" w:hanging="360"/>
      </w:pPr>
    </w:lvl>
    <w:lvl w:ilvl="2" w:tplc="8DB86B54">
      <w:start w:val="1"/>
      <w:numFmt w:val="lowerRoman"/>
      <w:lvlText w:val="%3."/>
      <w:lvlJc w:val="right"/>
      <w:pPr>
        <w:ind w:left="2880" w:hanging="180"/>
      </w:pPr>
    </w:lvl>
    <w:lvl w:ilvl="3" w:tplc="F26807F0">
      <w:start w:val="1"/>
      <w:numFmt w:val="decimal"/>
      <w:lvlText w:val="%4."/>
      <w:lvlJc w:val="left"/>
      <w:pPr>
        <w:ind w:left="3600" w:hanging="360"/>
      </w:pPr>
    </w:lvl>
    <w:lvl w:ilvl="4" w:tplc="C3AC1EA2">
      <w:start w:val="1"/>
      <w:numFmt w:val="lowerLetter"/>
      <w:lvlText w:val="%5."/>
      <w:lvlJc w:val="left"/>
      <w:pPr>
        <w:ind w:left="4320" w:hanging="360"/>
      </w:pPr>
    </w:lvl>
    <w:lvl w:ilvl="5" w:tplc="81981E68">
      <w:start w:val="1"/>
      <w:numFmt w:val="lowerRoman"/>
      <w:lvlText w:val="%6."/>
      <w:lvlJc w:val="right"/>
      <w:pPr>
        <w:ind w:left="5040" w:hanging="180"/>
      </w:pPr>
    </w:lvl>
    <w:lvl w:ilvl="6" w:tplc="E9B2CF58">
      <w:start w:val="1"/>
      <w:numFmt w:val="decimal"/>
      <w:lvlText w:val="%7."/>
      <w:lvlJc w:val="left"/>
      <w:pPr>
        <w:ind w:left="5760" w:hanging="360"/>
      </w:pPr>
    </w:lvl>
    <w:lvl w:ilvl="7" w:tplc="F85A2CA2">
      <w:start w:val="1"/>
      <w:numFmt w:val="lowerLetter"/>
      <w:lvlText w:val="%8."/>
      <w:lvlJc w:val="left"/>
      <w:pPr>
        <w:ind w:left="6480" w:hanging="360"/>
      </w:pPr>
    </w:lvl>
    <w:lvl w:ilvl="8" w:tplc="AC967484">
      <w:start w:val="1"/>
      <w:numFmt w:val="lowerRoman"/>
      <w:lvlText w:val="%9."/>
      <w:lvlJc w:val="right"/>
      <w:pPr>
        <w:ind w:left="7200" w:hanging="180"/>
      </w:pPr>
    </w:lvl>
  </w:abstractNum>
  <w:abstractNum w:abstractNumId="24">
    <w:nsid w:val="42151A6E"/>
    <w:multiLevelType w:val="hybridMultilevel"/>
    <w:tmpl w:val="8764A1E2"/>
    <w:lvl w:ilvl="0" w:tplc="D99A92FE">
      <w:start w:val="4"/>
      <w:numFmt w:val="decimal"/>
      <w:lvlText w:val="%1."/>
      <w:lvlJc w:val="left"/>
      <w:pPr>
        <w:ind w:left="720" w:hanging="360"/>
      </w:pPr>
    </w:lvl>
    <w:lvl w:ilvl="1" w:tplc="86889408">
      <w:start w:val="1"/>
      <w:numFmt w:val="lowerLetter"/>
      <w:lvlText w:val="%2."/>
      <w:lvlJc w:val="left"/>
      <w:pPr>
        <w:ind w:left="1440" w:hanging="360"/>
      </w:pPr>
    </w:lvl>
    <w:lvl w:ilvl="2" w:tplc="8CA89412">
      <w:start w:val="1"/>
      <w:numFmt w:val="lowerRoman"/>
      <w:lvlText w:val="%3."/>
      <w:lvlJc w:val="right"/>
      <w:pPr>
        <w:ind w:left="2160" w:hanging="180"/>
      </w:pPr>
    </w:lvl>
    <w:lvl w:ilvl="3" w:tplc="00609F5A">
      <w:start w:val="1"/>
      <w:numFmt w:val="decimal"/>
      <w:lvlText w:val="%4."/>
      <w:lvlJc w:val="left"/>
      <w:pPr>
        <w:ind w:left="2880" w:hanging="360"/>
      </w:pPr>
    </w:lvl>
    <w:lvl w:ilvl="4" w:tplc="AF747A26">
      <w:start w:val="1"/>
      <w:numFmt w:val="lowerLetter"/>
      <w:lvlText w:val="%5."/>
      <w:lvlJc w:val="left"/>
      <w:pPr>
        <w:ind w:left="3600" w:hanging="360"/>
      </w:pPr>
    </w:lvl>
    <w:lvl w:ilvl="5" w:tplc="9D868908">
      <w:start w:val="1"/>
      <w:numFmt w:val="lowerRoman"/>
      <w:lvlText w:val="%6."/>
      <w:lvlJc w:val="right"/>
      <w:pPr>
        <w:ind w:left="4320" w:hanging="180"/>
      </w:pPr>
    </w:lvl>
    <w:lvl w:ilvl="6" w:tplc="8DCC36D4">
      <w:start w:val="1"/>
      <w:numFmt w:val="decimal"/>
      <w:lvlText w:val="%7."/>
      <w:lvlJc w:val="left"/>
      <w:pPr>
        <w:ind w:left="5040" w:hanging="360"/>
      </w:pPr>
    </w:lvl>
    <w:lvl w:ilvl="7" w:tplc="D0F84E36">
      <w:start w:val="1"/>
      <w:numFmt w:val="lowerLetter"/>
      <w:lvlText w:val="%8."/>
      <w:lvlJc w:val="left"/>
      <w:pPr>
        <w:ind w:left="5760" w:hanging="360"/>
      </w:pPr>
    </w:lvl>
    <w:lvl w:ilvl="8" w:tplc="E57C7940">
      <w:start w:val="1"/>
      <w:numFmt w:val="lowerRoman"/>
      <w:lvlText w:val="%9."/>
      <w:lvlJc w:val="right"/>
      <w:pPr>
        <w:ind w:left="6480" w:hanging="180"/>
      </w:pPr>
    </w:lvl>
  </w:abstractNum>
  <w:abstractNum w:abstractNumId="25">
    <w:nsid w:val="425BF80E"/>
    <w:multiLevelType w:val="hybridMultilevel"/>
    <w:tmpl w:val="FFFFFFFF"/>
    <w:lvl w:ilvl="0" w:tplc="467C5A00">
      <w:start w:val="1"/>
      <w:numFmt w:val="bullet"/>
      <w:lvlText w:val="-"/>
      <w:lvlJc w:val="left"/>
      <w:pPr>
        <w:ind w:left="720" w:hanging="360"/>
      </w:pPr>
      <w:rPr>
        <w:rFonts w:ascii="Aptos" w:hAnsi="Aptos" w:hint="default"/>
      </w:rPr>
    </w:lvl>
    <w:lvl w:ilvl="1" w:tplc="341216F2">
      <w:start w:val="1"/>
      <w:numFmt w:val="bullet"/>
      <w:lvlText w:val="o"/>
      <w:lvlJc w:val="left"/>
      <w:pPr>
        <w:ind w:left="1440" w:hanging="360"/>
      </w:pPr>
      <w:rPr>
        <w:rFonts w:ascii="Courier New" w:hAnsi="Courier New" w:hint="default"/>
      </w:rPr>
    </w:lvl>
    <w:lvl w:ilvl="2" w:tplc="93DA7BB6">
      <w:start w:val="1"/>
      <w:numFmt w:val="bullet"/>
      <w:lvlText w:val=""/>
      <w:lvlJc w:val="left"/>
      <w:pPr>
        <w:ind w:left="2160" w:hanging="360"/>
      </w:pPr>
      <w:rPr>
        <w:rFonts w:ascii="Wingdings" w:hAnsi="Wingdings" w:hint="default"/>
      </w:rPr>
    </w:lvl>
    <w:lvl w:ilvl="3" w:tplc="506C9228">
      <w:start w:val="1"/>
      <w:numFmt w:val="bullet"/>
      <w:lvlText w:val=""/>
      <w:lvlJc w:val="left"/>
      <w:pPr>
        <w:ind w:left="2880" w:hanging="360"/>
      </w:pPr>
      <w:rPr>
        <w:rFonts w:ascii="Symbol" w:hAnsi="Symbol" w:hint="default"/>
      </w:rPr>
    </w:lvl>
    <w:lvl w:ilvl="4" w:tplc="A06CEC3A">
      <w:start w:val="1"/>
      <w:numFmt w:val="bullet"/>
      <w:lvlText w:val="o"/>
      <w:lvlJc w:val="left"/>
      <w:pPr>
        <w:ind w:left="3600" w:hanging="360"/>
      </w:pPr>
      <w:rPr>
        <w:rFonts w:ascii="Courier New" w:hAnsi="Courier New" w:hint="default"/>
      </w:rPr>
    </w:lvl>
    <w:lvl w:ilvl="5" w:tplc="0434BD9E">
      <w:start w:val="1"/>
      <w:numFmt w:val="bullet"/>
      <w:lvlText w:val=""/>
      <w:lvlJc w:val="left"/>
      <w:pPr>
        <w:ind w:left="4320" w:hanging="360"/>
      </w:pPr>
      <w:rPr>
        <w:rFonts w:ascii="Wingdings" w:hAnsi="Wingdings" w:hint="default"/>
      </w:rPr>
    </w:lvl>
    <w:lvl w:ilvl="6" w:tplc="E23A6758">
      <w:start w:val="1"/>
      <w:numFmt w:val="bullet"/>
      <w:lvlText w:val=""/>
      <w:lvlJc w:val="left"/>
      <w:pPr>
        <w:ind w:left="5040" w:hanging="360"/>
      </w:pPr>
      <w:rPr>
        <w:rFonts w:ascii="Symbol" w:hAnsi="Symbol" w:hint="default"/>
      </w:rPr>
    </w:lvl>
    <w:lvl w:ilvl="7" w:tplc="2BCCAABA">
      <w:start w:val="1"/>
      <w:numFmt w:val="bullet"/>
      <w:lvlText w:val="o"/>
      <w:lvlJc w:val="left"/>
      <w:pPr>
        <w:ind w:left="5760" w:hanging="360"/>
      </w:pPr>
      <w:rPr>
        <w:rFonts w:ascii="Courier New" w:hAnsi="Courier New" w:hint="default"/>
      </w:rPr>
    </w:lvl>
    <w:lvl w:ilvl="8" w:tplc="2CDC3EBC">
      <w:start w:val="1"/>
      <w:numFmt w:val="bullet"/>
      <w:lvlText w:val=""/>
      <w:lvlJc w:val="left"/>
      <w:pPr>
        <w:ind w:left="6480" w:hanging="360"/>
      </w:pPr>
      <w:rPr>
        <w:rFonts w:ascii="Wingdings" w:hAnsi="Wingdings" w:hint="default"/>
      </w:rPr>
    </w:lvl>
  </w:abstractNum>
  <w:abstractNum w:abstractNumId="26">
    <w:nsid w:val="4536D26C"/>
    <w:multiLevelType w:val="hybridMultilevel"/>
    <w:tmpl w:val="FFFFFFFF"/>
    <w:lvl w:ilvl="0" w:tplc="F3387686">
      <w:start w:val="1"/>
      <w:numFmt w:val="bullet"/>
      <w:lvlText w:val="-"/>
      <w:lvlJc w:val="left"/>
      <w:pPr>
        <w:ind w:left="720" w:hanging="360"/>
      </w:pPr>
      <w:rPr>
        <w:rFonts w:ascii="Aptos" w:hAnsi="Aptos" w:hint="default"/>
      </w:rPr>
    </w:lvl>
    <w:lvl w:ilvl="1" w:tplc="798C7AA0">
      <w:start w:val="1"/>
      <w:numFmt w:val="bullet"/>
      <w:lvlText w:val="o"/>
      <w:lvlJc w:val="left"/>
      <w:pPr>
        <w:ind w:left="1440" w:hanging="360"/>
      </w:pPr>
      <w:rPr>
        <w:rFonts w:ascii="Courier New" w:hAnsi="Courier New" w:hint="default"/>
      </w:rPr>
    </w:lvl>
    <w:lvl w:ilvl="2" w:tplc="B1B02118">
      <w:start w:val="1"/>
      <w:numFmt w:val="bullet"/>
      <w:lvlText w:val=""/>
      <w:lvlJc w:val="left"/>
      <w:pPr>
        <w:ind w:left="2160" w:hanging="360"/>
      </w:pPr>
      <w:rPr>
        <w:rFonts w:ascii="Wingdings" w:hAnsi="Wingdings" w:hint="default"/>
      </w:rPr>
    </w:lvl>
    <w:lvl w:ilvl="3" w:tplc="08D645AA">
      <w:start w:val="1"/>
      <w:numFmt w:val="bullet"/>
      <w:lvlText w:val=""/>
      <w:lvlJc w:val="left"/>
      <w:pPr>
        <w:ind w:left="2880" w:hanging="360"/>
      </w:pPr>
      <w:rPr>
        <w:rFonts w:ascii="Symbol" w:hAnsi="Symbol" w:hint="default"/>
      </w:rPr>
    </w:lvl>
    <w:lvl w:ilvl="4" w:tplc="01F4628A">
      <w:start w:val="1"/>
      <w:numFmt w:val="bullet"/>
      <w:lvlText w:val="o"/>
      <w:lvlJc w:val="left"/>
      <w:pPr>
        <w:ind w:left="3600" w:hanging="360"/>
      </w:pPr>
      <w:rPr>
        <w:rFonts w:ascii="Courier New" w:hAnsi="Courier New" w:hint="default"/>
      </w:rPr>
    </w:lvl>
    <w:lvl w:ilvl="5" w:tplc="B47C7956">
      <w:start w:val="1"/>
      <w:numFmt w:val="bullet"/>
      <w:lvlText w:val=""/>
      <w:lvlJc w:val="left"/>
      <w:pPr>
        <w:ind w:left="4320" w:hanging="360"/>
      </w:pPr>
      <w:rPr>
        <w:rFonts w:ascii="Wingdings" w:hAnsi="Wingdings" w:hint="default"/>
      </w:rPr>
    </w:lvl>
    <w:lvl w:ilvl="6" w:tplc="557C043E">
      <w:start w:val="1"/>
      <w:numFmt w:val="bullet"/>
      <w:lvlText w:val=""/>
      <w:lvlJc w:val="left"/>
      <w:pPr>
        <w:ind w:left="5040" w:hanging="360"/>
      </w:pPr>
      <w:rPr>
        <w:rFonts w:ascii="Symbol" w:hAnsi="Symbol" w:hint="default"/>
      </w:rPr>
    </w:lvl>
    <w:lvl w:ilvl="7" w:tplc="0EECCC34">
      <w:start w:val="1"/>
      <w:numFmt w:val="bullet"/>
      <w:lvlText w:val="o"/>
      <w:lvlJc w:val="left"/>
      <w:pPr>
        <w:ind w:left="5760" w:hanging="360"/>
      </w:pPr>
      <w:rPr>
        <w:rFonts w:ascii="Courier New" w:hAnsi="Courier New" w:hint="default"/>
      </w:rPr>
    </w:lvl>
    <w:lvl w:ilvl="8" w:tplc="912CC2DE">
      <w:start w:val="1"/>
      <w:numFmt w:val="bullet"/>
      <w:lvlText w:val=""/>
      <w:lvlJc w:val="left"/>
      <w:pPr>
        <w:ind w:left="6480" w:hanging="360"/>
      </w:pPr>
      <w:rPr>
        <w:rFonts w:ascii="Wingdings" w:hAnsi="Wingdings" w:hint="default"/>
      </w:rPr>
    </w:lvl>
  </w:abstractNum>
  <w:abstractNum w:abstractNumId="27">
    <w:nsid w:val="460C7BDF"/>
    <w:multiLevelType w:val="multilevel"/>
    <w:tmpl w:val="C8BEAA5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8">
    <w:nsid w:val="46865B6C"/>
    <w:multiLevelType w:val="hybridMultilevel"/>
    <w:tmpl w:val="466CF7E8"/>
    <w:lvl w:ilvl="0" w:tplc="0362177C">
      <w:start w:val="5"/>
      <w:numFmt w:val="decimal"/>
      <w:lvlText w:val="%1."/>
      <w:lvlJc w:val="left"/>
      <w:pPr>
        <w:ind w:left="720" w:hanging="360"/>
      </w:pPr>
    </w:lvl>
    <w:lvl w:ilvl="1" w:tplc="59CEC8F8">
      <w:start w:val="1"/>
      <w:numFmt w:val="lowerLetter"/>
      <w:lvlText w:val="%2."/>
      <w:lvlJc w:val="left"/>
      <w:pPr>
        <w:ind w:left="1440" w:hanging="360"/>
      </w:pPr>
    </w:lvl>
    <w:lvl w:ilvl="2" w:tplc="74460C7A">
      <w:start w:val="1"/>
      <w:numFmt w:val="lowerRoman"/>
      <w:lvlText w:val="%3."/>
      <w:lvlJc w:val="right"/>
      <w:pPr>
        <w:ind w:left="2160" w:hanging="180"/>
      </w:pPr>
    </w:lvl>
    <w:lvl w:ilvl="3" w:tplc="2288082C">
      <w:start w:val="1"/>
      <w:numFmt w:val="decimal"/>
      <w:lvlText w:val="%4."/>
      <w:lvlJc w:val="left"/>
      <w:pPr>
        <w:ind w:left="2880" w:hanging="360"/>
      </w:pPr>
    </w:lvl>
    <w:lvl w:ilvl="4" w:tplc="E9307DC2">
      <w:start w:val="1"/>
      <w:numFmt w:val="lowerLetter"/>
      <w:lvlText w:val="%5."/>
      <w:lvlJc w:val="left"/>
      <w:pPr>
        <w:ind w:left="3600" w:hanging="360"/>
      </w:pPr>
    </w:lvl>
    <w:lvl w:ilvl="5" w:tplc="DE1C76C0">
      <w:start w:val="1"/>
      <w:numFmt w:val="lowerRoman"/>
      <w:lvlText w:val="%6."/>
      <w:lvlJc w:val="right"/>
      <w:pPr>
        <w:ind w:left="4320" w:hanging="180"/>
      </w:pPr>
    </w:lvl>
    <w:lvl w:ilvl="6" w:tplc="2D6AA16C">
      <w:start w:val="1"/>
      <w:numFmt w:val="decimal"/>
      <w:lvlText w:val="%7."/>
      <w:lvlJc w:val="left"/>
      <w:pPr>
        <w:ind w:left="5040" w:hanging="360"/>
      </w:pPr>
    </w:lvl>
    <w:lvl w:ilvl="7" w:tplc="1F0C5B00">
      <w:start w:val="1"/>
      <w:numFmt w:val="lowerLetter"/>
      <w:lvlText w:val="%8."/>
      <w:lvlJc w:val="left"/>
      <w:pPr>
        <w:ind w:left="5760" w:hanging="360"/>
      </w:pPr>
    </w:lvl>
    <w:lvl w:ilvl="8" w:tplc="786651D4">
      <w:start w:val="1"/>
      <w:numFmt w:val="lowerRoman"/>
      <w:lvlText w:val="%9."/>
      <w:lvlJc w:val="right"/>
      <w:pPr>
        <w:ind w:left="6480" w:hanging="180"/>
      </w:pPr>
    </w:lvl>
  </w:abstractNum>
  <w:abstractNum w:abstractNumId="29">
    <w:nsid w:val="46C2F727"/>
    <w:multiLevelType w:val="hybridMultilevel"/>
    <w:tmpl w:val="FFFFFFFF"/>
    <w:lvl w:ilvl="0" w:tplc="0A78205C">
      <w:start w:val="1"/>
      <w:numFmt w:val="bullet"/>
      <w:lvlText w:val="-"/>
      <w:lvlJc w:val="left"/>
      <w:pPr>
        <w:ind w:left="1440" w:hanging="360"/>
      </w:pPr>
      <w:rPr>
        <w:rFonts w:ascii="Aptos" w:hAnsi="Aptos" w:hint="default"/>
      </w:rPr>
    </w:lvl>
    <w:lvl w:ilvl="1" w:tplc="E8826508">
      <w:start w:val="1"/>
      <w:numFmt w:val="bullet"/>
      <w:lvlText w:val="o"/>
      <w:lvlJc w:val="left"/>
      <w:pPr>
        <w:ind w:left="2160" w:hanging="360"/>
      </w:pPr>
      <w:rPr>
        <w:rFonts w:ascii="Courier New" w:hAnsi="Courier New" w:hint="default"/>
      </w:rPr>
    </w:lvl>
    <w:lvl w:ilvl="2" w:tplc="4F12F970">
      <w:start w:val="1"/>
      <w:numFmt w:val="bullet"/>
      <w:lvlText w:val=""/>
      <w:lvlJc w:val="left"/>
      <w:pPr>
        <w:ind w:left="2880" w:hanging="360"/>
      </w:pPr>
      <w:rPr>
        <w:rFonts w:ascii="Wingdings" w:hAnsi="Wingdings" w:hint="default"/>
      </w:rPr>
    </w:lvl>
    <w:lvl w:ilvl="3" w:tplc="C3C4EA08">
      <w:start w:val="1"/>
      <w:numFmt w:val="bullet"/>
      <w:lvlText w:val=""/>
      <w:lvlJc w:val="left"/>
      <w:pPr>
        <w:ind w:left="3600" w:hanging="360"/>
      </w:pPr>
      <w:rPr>
        <w:rFonts w:ascii="Symbol" w:hAnsi="Symbol" w:hint="default"/>
      </w:rPr>
    </w:lvl>
    <w:lvl w:ilvl="4" w:tplc="B950C10C">
      <w:start w:val="1"/>
      <w:numFmt w:val="bullet"/>
      <w:lvlText w:val="o"/>
      <w:lvlJc w:val="left"/>
      <w:pPr>
        <w:ind w:left="4320" w:hanging="360"/>
      </w:pPr>
      <w:rPr>
        <w:rFonts w:ascii="Courier New" w:hAnsi="Courier New" w:hint="default"/>
      </w:rPr>
    </w:lvl>
    <w:lvl w:ilvl="5" w:tplc="860C092C">
      <w:start w:val="1"/>
      <w:numFmt w:val="bullet"/>
      <w:lvlText w:val=""/>
      <w:lvlJc w:val="left"/>
      <w:pPr>
        <w:ind w:left="5040" w:hanging="360"/>
      </w:pPr>
      <w:rPr>
        <w:rFonts w:ascii="Wingdings" w:hAnsi="Wingdings" w:hint="default"/>
      </w:rPr>
    </w:lvl>
    <w:lvl w:ilvl="6" w:tplc="489C0A1A">
      <w:start w:val="1"/>
      <w:numFmt w:val="bullet"/>
      <w:lvlText w:val=""/>
      <w:lvlJc w:val="left"/>
      <w:pPr>
        <w:ind w:left="5760" w:hanging="360"/>
      </w:pPr>
      <w:rPr>
        <w:rFonts w:ascii="Symbol" w:hAnsi="Symbol" w:hint="default"/>
      </w:rPr>
    </w:lvl>
    <w:lvl w:ilvl="7" w:tplc="0A363044">
      <w:start w:val="1"/>
      <w:numFmt w:val="bullet"/>
      <w:lvlText w:val="o"/>
      <w:lvlJc w:val="left"/>
      <w:pPr>
        <w:ind w:left="6480" w:hanging="360"/>
      </w:pPr>
      <w:rPr>
        <w:rFonts w:ascii="Courier New" w:hAnsi="Courier New" w:hint="default"/>
      </w:rPr>
    </w:lvl>
    <w:lvl w:ilvl="8" w:tplc="045C8028">
      <w:start w:val="1"/>
      <w:numFmt w:val="bullet"/>
      <w:lvlText w:val=""/>
      <w:lvlJc w:val="left"/>
      <w:pPr>
        <w:ind w:left="7200" w:hanging="360"/>
      </w:pPr>
      <w:rPr>
        <w:rFonts w:ascii="Wingdings" w:hAnsi="Wingdings" w:hint="default"/>
      </w:rPr>
    </w:lvl>
  </w:abstractNum>
  <w:abstractNum w:abstractNumId="30">
    <w:nsid w:val="49783214"/>
    <w:multiLevelType w:val="hybridMultilevel"/>
    <w:tmpl w:val="FFFFFFFF"/>
    <w:lvl w:ilvl="0" w:tplc="69A44EBA">
      <w:start w:val="1"/>
      <w:numFmt w:val="bullet"/>
      <w:lvlText w:val="-"/>
      <w:lvlJc w:val="left"/>
      <w:pPr>
        <w:ind w:left="1440" w:hanging="360"/>
      </w:pPr>
      <w:rPr>
        <w:rFonts w:ascii="Aptos" w:hAnsi="Aptos" w:hint="default"/>
      </w:rPr>
    </w:lvl>
    <w:lvl w:ilvl="1" w:tplc="87DEECB4">
      <w:start w:val="1"/>
      <w:numFmt w:val="bullet"/>
      <w:lvlText w:val="o"/>
      <w:lvlJc w:val="left"/>
      <w:pPr>
        <w:ind w:left="2160" w:hanging="360"/>
      </w:pPr>
      <w:rPr>
        <w:rFonts w:ascii="Courier New" w:hAnsi="Courier New" w:hint="default"/>
      </w:rPr>
    </w:lvl>
    <w:lvl w:ilvl="2" w:tplc="62C24384">
      <w:start w:val="1"/>
      <w:numFmt w:val="bullet"/>
      <w:lvlText w:val=""/>
      <w:lvlJc w:val="left"/>
      <w:pPr>
        <w:ind w:left="2880" w:hanging="360"/>
      </w:pPr>
      <w:rPr>
        <w:rFonts w:ascii="Wingdings" w:hAnsi="Wingdings" w:hint="default"/>
      </w:rPr>
    </w:lvl>
    <w:lvl w:ilvl="3" w:tplc="7C6EEA56">
      <w:start w:val="1"/>
      <w:numFmt w:val="bullet"/>
      <w:lvlText w:val=""/>
      <w:lvlJc w:val="left"/>
      <w:pPr>
        <w:ind w:left="3600" w:hanging="360"/>
      </w:pPr>
      <w:rPr>
        <w:rFonts w:ascii="Symbol" w:hAnsi="Symbol" w:hint="default"/>
      </w:rPr>
    </w:lvl>
    <w:lvl w:ilvl="4" w:tplc="795AF702">
      <w:start w:val="1"/>
      <w:numFmt w:val="bullet"/>
      <w:lvlText w:val="o"/>
      <w:lvlJc w:val="left"/>
      <w:pPr>
        <w:ind w:left="4320" w:hanging="360"/>
      </w:pPr>
      <w:rPr>
        <w:rFonts w:ascii="Courier New" w:hAnsi="Courier New" w:hint="default"/>
      </w:rPr>
    </w:lvl>
    <w:lvl w:ilvl="5" w:tplc="A1E2DD92">
      <w:start w:val="1"/>
      <w:numFmt w:val="bullet"/>
      <w:lvlText w:val=""/>
      <w:lvlJc w:val="left"/>
      <w:pPr>
        <w:ind w:left="5040" w:hanging="360"/>
      </w:pPr>
      <w:rPr>
        <w:rFonts w:ascii="Wingdings" w:hAnsi="Wingdings" w:hint="default"/>
      </w:rPr>
    </w:lvl>
    <w:lvl w:ilvl="6" w:tplc="BC14C982">
      <w:start w:val="1"/>
      <w:numFmt w:val="bullet"/>
      <w:lvlText w:val=""/>
      <w:lvlJc w:val="left"/>
      <w:pPr>
        <w:ind w:left="5760" w:hanging="360"/>
      </w:pPr>
      <w:rPr>
        <w:rFonts w:ascii="Symbol" w:hAnsi="Symbol" w:hint="default"/>
      </w:rPr>
    </w:lvl>
    <w:lvl w:ilvl="7" w:tplc="0AEC5226">
      <w:start w:val="1"/>
      <w:numFmt w:val="bullet"/>
      <w:lvlText w:val="o"/>
      <w:lvlJc w:val="left"/>
      <w:pPr>
        <w:ind w:left="6480" w:hanging="360"/>
      </w:pPr>
      <w:rPr>
        <w:rFonts w:ascii="Courier New" w:hAnsi="Courier New" w:hint="default"/>
      </w:rPr>
    </w:lvl>
    <w:lvl w:ilvl="8" w:tplc="007005A2">
      <w:start w:val="1"/>
      <w:numFmt w:val="bullet"/>
      <w:lvlText w:val=""/>
      <w:lvlJc w:val="left"/>
      <w:pPr>
        <w:ind w:left="7200" w:hanging="360"/>
      </w:pPr>
      <w:rPr>
        <w:rFonts w:ascii="Wingdings" w:hAnsi="Wingdings" w:hint="default"/>
      </w:rPr>
    </w:lvl>
  </w:abstractNum>
  <w:abstractNum w:abstractNumId="31">
    <w:nsid w:val="4ABC1D56"/>
    <w:multiLevelType w:val="hybridMultilevel"/>
    <w:tmpl w:val="FFFFFFFF"/>
    <w:lvl w:ilvl="0" w:tplc="0C240F1A">
      <w:start w:val="1"/>
      <w:numFmt w:val="bullet"/>
      <w:lvlText w:val="-"/>
      <w:lvlJc w:val="left"/>
      <w:pPr>
        <w:ind w:left="720" w:hanging="360"/>
      </w:pPr>
      <w:rPr>
        <w:rFonts w:ascii="Aptos" w:hAnsi="Aptos" w:hint="default"/>
      </w:rPr>
    </w:lvl>
    <w:lvl w:ilvl="1" w:tplc="A7563BD4">
      <w:start w:val="1"/>
      <w:numFmt w:val="bullet"/>
      <w:lvlText w:val="o"/>
      <w:lvlJc w:val="left"/>
      <w:pPr>
        <w:ind w:left="1440" w:hanging="360"/>
      </w:pPr>
      <w:rPr>
        <w:rFonts w:ascii="Courier New" w:hAnsi="Courier New" w:hint="default"/>
      </w:rPr>
    </w:lvl>
    <w:lvl w:ilvl="2" w:tplc="8DEE4E1A">
      <w:start w:val="1"/>
      <w:numFmt w:val="bullet"/>
      <w:lvlText w:val=""/>
      <w:lvlJc w:val="left"/>
      <w:pPr>
        <w:ind w:left="2160" w:hanging="360"/>
      </w:pPr>
      <w:rPr>
        <w:rFonts w:ascii="Wingdings" w:hAnsi="Wingdings" w:hint="default"/>
      </w:rPr>
    </w:lvl>
    <w:lvl w:ilvl="3" w:tplc="8BE415C2">
      <w:start w:val="1"/>
      <w:numFmt w:val="bullet"/>
      <w:lvlText w:val=""/>
      <w:lvlJc w:val="left"/>
      <w:pPr>
        <w:ind w:left="2880" w:hanging="360"/>
      </w:pPr>
      <w:rPr>
        <w:rFonts w:ascii="Symbol" w:hAnsi="Symbol" w:hint="default"/>
      </w:rPr>
    </w:lvl>
    <w:lvl w:ilvl="4" w:tplc="340C12F2">
      <w:start w:val="1"/>
      <w:numFmt w:val="bullet"/>
      <w:lvlText w:val="o"/>
      <w:lvlJc w:val="left"/>
      <w:pPr>
        <w:ind w:left="3600" w:hanging="360"/>
      </w:pPr>
      <w:rPr>
        <w:rFonts w:ascii="Courier New" w:hAnsi="Courier New" w:hint="default"/>
      </w:rPr>
    </w:lvl>
    <w:lvl w:ilvl="5" w:tplc="415E2F78">
      <w:start w:val="1"/>
      <w:numFmt w:val="bullet"/>
      <w:lvlText w:val=""/>
      <w:lvlJc w:val="left"/>
      <w:pPr>
        <w:ind w:left="4320" w:hanging="360"/>
      </w:pPr>
      <w:rPr>
        <w:rFonts w:ascii="Wingdings" w:hAnsi="Wingdings" w:hint="default"/>
      </w:rPr>
    </w:lvl>
    <w:lvl w:ilvl="6" w:tplc="8B0A8418">
      <w:start w:val="1"/>
      <w:numFmt w:val="bullet"/>
      <w:lvlText w:val=""/>
      <w:lvlJc w:val="left"/>
      <w:pPr>
        <w:ind w:left="5040" w:hanging="360"/>
      </w:pPr>
      <w:rPr>
        <w:rFonts w:ascii="Symbol" w:hAnsi="Symbol" w:hint="default"/>
      </w:rPr>
    </w:lvl>
    <w:lvl w:ilvl="7" w:tplc="0352BD5A">
      <w:start w:val="1"/>
      <w:numFmt w:val="bullet"/>
      <w:lvlText w:val="o"/>
      <w:lvlJc w:val="left"/>
      <w:pPr>
        <w:ind w:left="5760" w:hanging="360"/>
      </w:pPr>
      <w:rPr>
        <w:rFonts w:ascii="Courier New" w:hAnsi="Courier New" w:hint="default"/>
      </w:rPr>
    </w:lvl>
    <w:lvl w:ilvl="8" w:tplc="D31A3D9A">
      <w:start w:val="1"/>
      <w:numFmt w:val="bullet"/>
      <w:lvlText w:val=""/>
      <w:lvlJc w:val="left"/>
      <w:pPr>
        <w:ind w:left="6480" w:hanging="360"/>
      </w:pPr>
      <w:rPr>
        <w:rFonts w:ascii="Wingdings" w:hAnsi="Wingdings" w:hint="default"/>
      </w:rPr>
    </w:lvl>
  </w:abstractNum>
  <w:abstractNum w:abstractNumId="32">
    <w:nsid w:val="57E9491E"/>
    <w:multiLevelType w:val="hybridMultilevel"/>
    <w:tmpl w:val="FFFFFFFF"/>
    <w:lvl w:ilvl="0" w:tplc="D7AA25CE">
      <w:start w:val="1"/>
      <w:numFmt w:val="bullet"/>
      <w:lvlText w:val="-"/>
      <w:lvlJc w:val="left"/>
      <w:pPr>
        <w:ind w:left="720" w:hanging="360"/>
      </w:pPr>
      <w:rPr>
        <w:rFonts w:ascii="Aptos" w:hAnsi="Aptos" w:hint="default"/>
      </w:rPr>
    </w:lvl>
    <w:lvl w:ilvl="1" w:tplc="9DB00044">
      <w:start w:val="1"/>
      <w:numFmt w:val="bullet"/>
      <w:lvlText w:val="o"/>
      <w:lvlJc w:val="left"/>
      <w:pPr>
        <w:ind w:left="1440" w:hanging="360"/>
      </w:pPr>
      <w:rPr>
        <w:rFonts w:ascii="Courier New" w:hAnsi="Courier New" w:hint="default"/>
      </w:rPr>
    </w:lvl>
    <w:lvl w:ilvl="2" w:tplc="857C4544">
      <w:start w:val="1"/>
      <w:numFmt w:val="bullet"/>
      <w:lvlText w:val=""/>
      <w:lvlJc w:val="left"/>
      <w:pPr>
        <w:ind w:left="2160" w:hanging="360"/>
      </w:pPr>
      <w:rPr>
        <w:rFonts w:ascii="Wingdings" w:hAnsi="Wingdings" w:hint="default"/>
      </w:rPr>
    </w:lvl>
    <w:lvl w:ilvl="3" w:tplc="9AA66FBA">
      <w:start w:val="1"/>
      <w:numFmt w:val="bullet"/>
      <w:lvlText w:val=""/>
      <w:lvlJc w:val="left"/>
      <w:pPr>
        <w:ind w:left="2880" w:hanging="360"/>
      </w:pPr>
      <w:rPr>
        <w:rFonts w:ascii="Symbol" w:hAnsi="Symbol" w:hint="default"/>
      </w:rPr>
    </w:lvl>
    <w:lvl w:ilvl="4" w:tplc="A9D6F850">
      <w:start w:val="1"/>
      <w:numFmt w:val="bullet"/>
      <w:lvlText w:val="o"/>
      <w:lvlJc w:val="left"/>
      <w:pPr>
        <w:ind w:left="3600" w:hanging="360"/>
      </w:pPr>
      <w:rPr>
        <w:rFonts w:ascii="Courier New" w:hAnsi="Courier New" w:hint="default"/>
      </w:rPr>
    </w:lvl>
    <w:lvl w:ilvl="5" w:tplc="C8D419BC">
      <w:start w:val="1"/>
      <w:numFmt w:val="bullet"/>
      <w:lvlText w:val=""/>
      <w:lvlJc w:val="left"/>
      <w:pPr>
        <w:ind w:left="4320" w:hanging="360"/>
      </w:pPr>
      <w:rPr>
        <w:rFonts w:ascii="Wingdings" w:hAnsi="Wingdings" w:hint="default"/>
      </w:rPr>
    </w:lvl>
    <w:lvl w:ilvl="6" w:tplc="8F309734">
      <w:start w:val="1"/>
      <w:numFmt w:val="bullet"/>
      <w:lvlText w:val=""/>
      <w:lvlJc w:val="left"/>
      <w:pPr>
        <w:ind w:left="5040" w:hanging="360"/>
      </w:pPr>
      <w:rPr>
        <w:rFonts w:ascii="Symbol" w:hAnsi="Symbol" w:hint="default"/>
      </w:rPr>
    </w:lvl>
    <w:lvl w:ilvl="7" w:tplc="130864CC">
      <w:start w:val="1"/>
      <w:numFmt w:val="bullet"/>
      <w:lvlText w:val="o"/>
      <w:lvlJc w:val="left"/>
      <w:pPr>
        <w:ind w:left="5760" w:hanging="360"/>
      </w:pPr>
      <w:rPr>
        <w:rFonts w:ascii="Courier New" w:hAnsi="Courier New" w:hint="default"/>
      </w:rPr>
    </w:lvl>
    <w:lvl w:ilvl="8" w:tplc="865048EA">
      <w:start w:val="1"/>
      <w:numFmt w:val="bullet"/>
      <w:lvlText w:val=""/>
      <w:lvlJc w:val="left"/>
      <w:pPr>
        <w:ind w:left="6480" w:hanging="360"/>
      </w:pPr>
      <w:rPr>
        <w:rFonts w:ascii="Wingdings" w:hAnsi="Wingdings" w:hint="default"/>
      </w:rPr>
    </w:lvl>
  </w:abstractNum>
  <w:abstractNum w:abstractNumId="33">
    <w:nsid w:val="5875150E"/>
    <w:multiLevelType w:val="hybridMultilevel"/>
    <w:tmpl w:val="9A16C294"/>
    <w:lvl w:ilvl="0" w:tplc="5114DF84">
      <w:start w:val="1"/>
      <w:numFmt w:val="bullet"/>
      <w:lvlText w:val=""/>
      <w:lvlJc w:val="left"/>
      <w:pPr>
        <w:ind w:left="720" w:hanging="360"/>
      </w:pPr>
      <w:rPr>
        <w:rFonts w:ascii="Symbol" w:hAnsi="Symbol" w:hint="default"/>
      </w:rPr>
    </w:lvl>
    <w:lvl w:ilvl="1" w:tplc="5FBE7E42">
      <w:start w:val="1"/>
      <w:numFmt w:val="bullet"/>
      <w:lvlText w:val="o"/>
      <w:lvlJc w:val="left"/>
      <w:pPr>
        <w:ind w:left="1440" w:hanging="360"/>
      </w:pPr>
      <w:rPr>
        <w:rFonts w:ascii="Courier New" w:hAnsi="Courier New" w:hint="default"/>
      </w:rPr>
    </w:lvl>
    <w:lvl w:ilvl="2" w:tplc="204EC728">
      <w:start w:val="1"/>
      <w:numFmt w:val="bullet"/>
      <w:lvlText w:val=""/>
      <w:lvlJc w:val="left"/>
      <w:pPr>
        <w:ind w:left="2160" w:hanging="360"/>
      </w:pPr>
      <w:rPr>
        <w:rFonts w:ascii="Wingdings" w:hAnsi="Wingdings" w:hint="default"/>
      </w:rPr>
    </w:lvl>
    <w:lvl w:ilvl="3" w:tplc="C2B652F0">
      <w:start w:val="1"/>
      <w:numFmt w:val="bullet"/>
      <w:lvlText w:val=""/>
      <w:lvlJc w:val="left"/>
      <w:pPr>
        <w:ind w:left="2880" w:hanging="360"/>
      </w:pPr>
      <w:rPr>
        <w:rFonts w:ascii="Symbol" w:hAnsi="Symbol" w:hint="default"/>
      </w:rPr>
    </w:lvl>
    <w:lvl w:ilvl="4" w:tplc="447CB9BE">
      <w:start w:val="1"/>
      <w:numFmt w:val="bullet"/>
      <w:lvlText w:val="o"/>
      <w:lvlJc w:val="left"/>
      <w:pPr>
        <w:ind w:left="3600" w:hanging="360"/>
      </w:pPr>
      <w:rPr>
        <w:rFonts w:ascii="Courier New" w:hAnsi="Courier New" w:hint="default"/>
      </w:rPr>
    </w:lvl>
    <w:lvl w:ilvl="5" w:tplc="4C7484DE">
      <w:start w:val="1"/>
      <w:numFmt w:val="bullet"/>
      <w:lvlText w:val=""/>
      <w:lvlJc w:val="left"/>
      <w:pPr>
        <w:ind w:left="4320" w:hanging="360"/>
      </w:pPr>
      <w:rPr>
        <w:rFonts w:ascii="Wingdings" w:hAnsi="Wingdings" w:hint="default"/>
      </w:rPr>
    </w:lvl>
    <w:lvl w:ilvl="6" w:tplc="CD4EE2EE">
      <w:start w:val="1"/>
      <w:numFmt w:val="bullet"/>
      <w:lvlText w:val=""/>
      <w:lvlJc w:val="left"/>
      <w:pPr>
        <w:ind w:left="5040" w:hanging="360"/>
      </w:pPr>
      <w:rPr>
        <w:rFonts w:ascii="Symbol" w:hAnsi="Symbol" w:hint="default"/>
      </w:rPr>
    </w:lvl>
    <w:lvl w:ilvl="7" w:tplc="4BC4125E">
      <w:start w:val="1"/>
      <w:numFmt w:val="bullet"/>
      <w:lvlText w:val="o"/>
      <w:lvlJc w:val="left"/>
      <w:pPr>
        <w:ind w:left="5760" w:hanging="360"/>
      </w:pPr>
      <w:rPr>
        <w:rFonts w:ascii="Courier New" w:hAnsi="Courier New" w:hint="default"/>
      </w:rPr>
    </w:lvl>
    <w:lvl w:ilvl="8" w:tplc="DDA46A1E">
      <w:start w:val="1"/>
      <w:numFmt w:val="bullet"/>
      <w:lvlText w:val=""/>
      <w:lvlJc w:val="left"/>
      <w:pPr>
        <w:ind w:left="6480" w:hanging="360"/>
      </w:pPr>
      <w:rPr>
        <w:rFonts w:ascii="Wingdings" w:hAnsi="Wingdings" w:hint="default"/>
      </w:rPr>
    </w:lvl>
  </w:abstractNum>
  <w:abstractNum w:abstractNumId="34">
    <w:nsid w:val="5AA32241"/>
    <w:multiLevelType w:val="hybridMultilevel"/>
    <w:tmpl w:val="FFFFFFFF"/>
    <w:lvl w:ilvl="0" w:tplc="A85C775C">
      <w:start w:val="1"/>
      <w:numFmt w:val="decimal"/>
      <w:lvlText w:val="%1."/>
      <w:lvlJc w:val="left"/>
      <w:pPr>
        <w:ind w:left="1440" w:hanging="360"/>
      </w:pPr>
    </w:lvl>
    <w:lvl w:ilvl="1" w:tplc="786674F8">
      <w:start w:val="1"/>
      <w:numFmt w:val="lowerLetter"/>
      <w:lvlText w:val="%2."/>
      <w:lvlJc w:val="left"/>
      <w:pPr>
        <w:ind w:left="2160" w:hanging="360"/>
      </w:pPr>
    </w:lvl>
    <w:lvl w:ilvl="2" w:tplc="ED407604">
      <w:start w:val="1"/>
      <w:numFmt w:val="lowerRoman"/>
      <w:lvlText w:val="%3."/>
      <w:lvlJc w:val="right"/>
      <w:pPr>
        <w:ind w:left="2880" w:hanging="180"/>
      </w:pPr>
    </w:lvl>
    <w:lvl w:ilvl="3" w:tplc="1AA48510">
      <w:start w:val="1"/>
      <w:numFmt w:val="decimal"/>
      <w:lvlText w:val="%4."/>
      <w:lvlJc w:val="left"/>
      <w:pPr>
        <w:ind w:left="3600" w:hanging="360"/>
      </w:pPr>
    </w:lvl>
    <w:lvl w:ilvl="4" w:tplc="3126D5CC">
      <w:start w:val="1"/>
      <w:numFmt w:val="lowerLetter"/>
      <w:lvlText w:val="%5."/>
      <w:lvlJc w:val="left"/>
      <w:pPr>
        <w:ind w:left="4320" w:hanging="360"/>
      </w:pPr>
    </w:lvl>
    <w:lvl w:ilvl="5" w:tplc="B1BE6D5E">
      <w:start w:val="1"/>
      <w:numFmt w:val="lowerRoman"/>
      <w:lvlText w:val="%6."/>
      <w:lvlJc w:val="right"/>
      <w:pPr>
        <w:ind w:left="5040" w:hanging="180"/>
      </w:pPr>
    </w:lvl>
    <w:lvl w:ilvl="6" w:tplc="3774B6A4">
      <w:start w:val="1"/>
      <w:numFmt w:val="decimal"/>
      <w:lvlText w:val="%7."/>
      <w:lvlJc w:val="left"/>
      <w:pPr>
        <w:ind w:left="5760" w:hanging="360"/>
      </w:pPr>
    </w:lvl>
    <w:lvl w:ilvl="7" w:tplc="5C3033FA">
      <w:start w:val="1"/>
      <w:numFmt w:val="lowerLetter"/>
      <w:lvlText w:val="%8."/>
      <w:lvlJc w:val="left"/>
      <w:pPr>
        <w:ind w:left="6480" w:hanging="360"/>
      </w:pPr>
    </w:lvl>
    <w:lvl w:ilvl="8" w:tplc="847E3AFE">
      <w:start w:val="1"/>
      <w:numFmt w:val="lowerRoman"/>
      <w:lvlText w:val="%9."/>
      <w:lvlJc w:val="right"/>
      <w:pPr>
        <w:ind w:left="7200" w:hanging="180"/>
      </w:pPr>
    </w:lvl>
  </w:abstractNum>
  <w:abstractNum w:abstractNumId="35">
    <w:nsid w:val="5AD17E9A"/>
    <w:multiLevelType w:val="hybridMultilevel"/>
    <w:tmpl w:val="FFFFFFFF"/>
    <w:lvl w:ilvl="0" w:tplc="8A1A9330">
      <w:start w:val="1"/>
      <w:numFmt w:val="bullet"/>
      <w:lvlText w:val=""/>
      <w:lvlJc w:val="left"/>
      <w:pPr>
        <w:ind w:left="720" w:hanging="360"/>
      </w:pPr>
      <w:rPr>
        <w:rFonts w:ascii="Symbol" w:hAnsi="Symbol" w:hint="default"/>
      </w:rPr>
    </w:lvl>
    <w:lvl w:ilvl="1" w:tplc="0BBEF146">
      <w:start w:val="1"/>
      <w:numFmt w:val="bullet"/>
      <w:lvlText w:val="o"/>
      <w:lvlJc w:val="left"/>
      <w:pPr>
        <w:ind w:left="1440" w:hanging="360"/>
      </w:pPr>
      <w:rPr>
        <w:rFonts w:ascii="Courier New" w:hAnsi="Courier New" w:hint="default"/>
      </w:rPr>
    </w:lvl>
    <w:lvl w:ilvl="2" w:tplc="A2B800DE">
      <w:start w:val="1"/>
      <w:numFmt w:val="bullet"/>
      <w:lvlText w:val=""/>
      <w:lvlJc w:val="left"/>
      <w:pPr>
        <w:ind w:left="2160" w:hanging="360"/>
      </w:pPr>
      <w:rPr>
        <w:rFonts w:ascii="Wingdings" w:hAnsi="Wingdings" w:hint="default"/>
      </w:rPr>
    </w:lvl>
    <w:lvl w:ilvl="3" w:tplc="A628E046">
      <w:start w:val="1"/>
      <w:numFmt w:val="bullet"/>
      <w:lvlText w:val=""/>
      <w:lvlJc w:val="left"/>
      <w:pPr>
        <w:ind w:left="2880" w:hanging="360"/>
      </w:pPr>
      <w:rPr>
        <w:rFonts w:ascii="Symbol" w:hAnsi="Symbol" w:hint="default"/>
      </w:rPr>
    </w:lvl>
    <w:lvl w:ilvl="4" w:tplc="605AB174">
      <w:start w:val="1"/>
      <w:numFmt w:val="bullet"/>
      <w:lvlText w:val="o"/>
      <w:lvlJc w:val="left"/>
      <w:pPr>
        <w:ind w:left="3600" w:hanging="360"/>
      </w:pPr>
      <w:rPr>
        <w:rFonts w:ascii="Courier New" w:hAnsi="Courier New" w:hint="default"/>
      </w:rPr>
    </w:lvl>
    <w:lvl w:ilvl="5" w:tplc="2F02B458">
      <w:start w:val="1"/>
      <w:numFmt w:val="bullet"/>
      <w:lvlText w:val=""/>
      <w:lvlJc w:val="left"/>
      <w:pPr>
        <w:ind w:left="4320" w:hanging="360"/>
      </w:pPr>
      <w:rPr>
        <w:rFonts w:ascii="Wingdings" w:hAnsi="Wingdings" w:hint="default"/>
      </w:rPr>
    </w:lvl>
    <w:lvl w:ilvl="6" w:tplc="133ADFC4">
      <w:start w:val="1"/>
      <w:numFmt w:val="bullet"/>
      <w:lvlText w:val=""/>
      <w:lvlJc w:val="left"/>
      <w:pPr>
        <w:ind w:left="5040" w:hanging="360"/>
      </w:pPr>
      <w:rPr>
        <w:rFonts w:ascii="Symbol" w:hAnsi="Symbol" w:hint="default"/>
      </w:rPr>
    </w:lvl>
    <w:lvl w:ilvl="7" w:tplc="14BA896C">
      <w:start w:val="1"/>
      <w:numFmt w:val="bullet"/>
      <w:lvlText w:val="o"/>
      <w:lvlJc w:val="left"/>
      <w:pPr>
        <w:ind w:left="5760" w:hanging="360"/>
      </w:pPr>
      <w:rPr>
        <w:rFonts w:ascii="Courier New" w:hAnsi="Courier New" w:hint="default"/>
      </w:rPr>
    </w:lvl>
    <w:lvl w:ilvl="8" w:tplc="60FABAF8">
      <w:start w:val="1"/>
      <w:numFmt w:val="bullet"/>
      <w:lvlText w:val=""/>
      <w:lvlJc w:val="left"/>
      <w:pPr>
        <w:ind w:left="6480" w:hanging="360"/>
      </w:pPr>
      <w:rPr>
        <w:rFonts w:ascii="Wingdings" w:hAnsi="Wingdings" w:hint="default"/>
      </w:rPr>
    </w:lvl>
  </w:abstractNum>
  <w:abstractNum w:abstractNumId="36">
    <w:nsid w:val="62668AA1"/>
    <w:multiLevelType w:val="hybridMultilevel"/>
    <w:tmpl w:val="6E5AD854"/>
    <w:lvl w:ilvl="0" w:tplc="B4A6DB3A">
      <w:start w:val="1"/>
      <w:numFmt w:val="bullet"/>
      <w:lvlText w:val="-"/>
      <w:lvlJc w:val="left"/>
      <w:pPr>
        <w:ind w:left="720" w:hanging="360"/>
      </w:pPr>
      <w:rPr>
        <w:rFonts w:ascii="Aptos" w:hAnsi="Aptos" w:hint="default"/>
      </w:rPr>
    </w:lvl>
    <w:lvl w:ilvl="1" w:tplc="BC26A92C">
      <w:start w:val="1"/>
      <w:numFmt w:val="bullet"/>
      <w:lvlText w:val="o"/>
      <w:lvlJc w:val="left"/>
      <w:pPr>
        <w:ind w:left="1440" w:hanging="360"/>
      </w:pPr>
      <w:rPr>
        <w:rFonts w:ascii="Courier New" w:hAnsi="Courier New" w:hint="default"/>
      </w:rPr>
    </w:lvl>
    <w:lvl w:ilvl="2" w:tplc="AE94F1B6">
      <w:start w:val="1"/>
      <w:numFmt w:val="bullet"/>
      <w:lvlText w:val=""/>
      <w:lvlJc w:val="left"/>
      <w:pPr>
        <w:ind w:left="2160" w:hanging="360"/>
      </w:pPr>
      <w:rPr>
        <w:rFonts w:ascii="Wingdings" w:hAnsi="Wingdings" w:hint="default"/>
      </w:rPr>
    </w:lvl>
    <w:lvl w:ilvl="3" w:tplc="5262060E">
      <w:start w:val="1"/>
      <w:numFmt w:val="bullet"/>
      <w:lvlText w:val=""/>
      <w:lvlJc w:val="left"/>
      <w:pPr>
        <w:ind w:left="2880" w:hanging="360"/>
      </w:pPr>
      <w:rPr>
        <w:rFonts w:ascii="Symbol" w:hAnsi="Symbol" w:hint="default"/>
      </w:rPr>
    </w:lvl>
    <w:lvl w:ilvl="4" w:tplc="AB265F54">
      <w:start w:val="1"/>
      <w:numFmt w:val="bullet"/>
      <w:lvlText w:val="o"/>
      <w:lvlJc w:val="left"/>
      <w:pPr>
        <w:ind w:left="3600" w:hanging="360"/>
      </w:pPr>
      <w:rPr>
        <w:rFonts w:ascii="Courier New" w:hAnsi="Courier New" w:hint="default"/>
      </w:rPr>
    </w:lvl>
    <w:lvl w:ilvl="5" w:tplc="AD12376E">
      <w:start w:val="1"/>
      <w:numFmt w:val="bullet"/>
      <w:lvlText w:val=""/>
      <w:lvlJc w:val="left"/>
      <w:pPr>
        <w:ind w:left="4320" w:hanging="360"/>
      </w:pPr>
      <w:rPr>
        <w:rFonts w:ascii="Wingdings" w:hAnsi="Wingdings" w:hint="default"/>
      </w:rPr>
    </w:lvl>
    <w:lvl w:ilvl="6" w:tplc="DBA27430">
      <w:start w:val="1"/>
      <w:numFmt w:val="bullet"/>
      <w:lvlText w:val=""/>
      <w:lvlJc w:val="left"/>
      <w:pPr>
        <w:ind w:left="5040" w:hanging="360"/>
      </w:pPr>
      <w:rPr>
        <w:rFonts w:ascii="Symbol" w:hAnsi="Symbol" w:hint="default"/>
      </w:rPr>
    </w:lvl>
    <w:lvl w:ilvl="7" w:tplc="F3DCE14E">
      <w:start w:val="1"/>
      <w:numFmt w:val="bullet"/>
      <w:lvlText w:val="o"/>
      <w:lvlJc w:val="left"/>
      <w:pPr>
        <w:ind w:left="5760" w:hanging="360"/>
      </w:pPr>
      <w:rPr>
        <w:rFonts w:ascii="Courier New" w:hAnsi="Courier New" w:hint="default"/>
      </w:rPr>
    </w:lvl>
    <w:lvl w:ilvl="8" w:tplc="138EAB5A">
      <w:start w:val="1"/>
      <w:numFmt w:val="bullet"/>
      <w:lvlText w:val=""/>
      <w:lvlJc w:val="left"/>
      <w:pPr>
        <w:ind w:left="6480" w:hanging="360"/>
      </w:pPr>
      <w:rPr>
        <w:rFonts w:ascii="Wingdings" w:hAnsi="Wingdings" w:hint="default"/>
      </w:rPr>
    </w:lvl>
  </w:abstractNum>
  <w:abstractNum w:abstractNumId="37">
    <w:nsid w:val="631D6799"/>
    <w:multiLevelType w:val="hybridMultilevel"/>
    <w:tmpl w:val="FFFFFFFF"/>
    <w:lvl w:ilvl="0" w:tplc="9EFC9C82">
      <w:start w:val="1"/>
      <w:numFmt w:val="bullet"/>
      <w:lvlText w:val="-"/>
      <w:lvlJc w:val="left"/>
      <w:pPr>
        <w:ind w:left="720" w:hanging="360"/>
      </w:pPr>
      <w:rPr>
        <w:rFonts w:ascii="Aptos" w:hAnsi="Aptos" w:hint="default"/>
      </w:rPr>
    </w:lvl>
    <w:lvl w:ilvl="1" w:tplc="D640D924">
      <w:start w:val="1"/>
      <w:numFmt w:val="bullet"/>
      <w:lvlText w:val="o"/>
      <w:lvlJc w:val="left"/>
      <w:pPr>
        <w:ind w:left="1440" w:hanging="360"/>
      </w:pPr>
      <w:rPr>
        <w:rFonts w:ascii="Courier New" w:hAnsi="Courier New" w:hint="default"/>
      </w:rPr>
    </w:lvl>
    <w:lvl w:ilvl="2" w:tplc="EF52BDB4">
      <w:start w:val="1"/>
      <w:numFmt w:val="bullet"/>
      <w:lvlText w:val=""/>
      <w:lvlJc w:val="left"/>
      <w:pPr>
        <w:ind w:left="2160" w:hanging="360"/>
      </w:pPr>
      <w:rPr>
        <w:rFonts w:ascii="Wingdings" w:hAnsi="Wingdings" w:hint="default"/>
      </w:rPr>
    </w:lvl>
    <w:lvl w:ilvl="3" w:tplc="1AAA3A26">
      <w:start w:val="1"/>
      <w:numFmt w:val="bullet"/>
      <w:lvlText w:val=""/>
      <w:lvlJc w:val="left"/>
      <w:pPr>
        <w:ind w:left="2880" w:hanging="360"/>
      </w:pPr>
      <w:rPr>
        <w:rFonts w:ascii="Symbol" w:hAnsi="Symbol" w:hint="default"/>
      </w:rPr>
    </w:lvl>
    <w:lvl w:ilvl="4" w:tplc="1786EED2">
      <w:start w:val="1"/>
      <w:numFmt w:val="bullet"/>
      <w:lvlText w:val="o"/>
      <w:lvlJc w:val="left"/>
      <w:pPr>
        <w:ind w:left="3600" w:hanging="360"/>
      </w:pPr>
      <w:rPr>
        <w:rFonts w:ascii="Courier New" w:hAnsi="Courier New" w:hint="default"/>
      </w:rPr>
    </w:lvl>
    <w:lvl w:ilvl="5" w:tplc="6EECAEBC">
      <w:start w:val="1"/>
      <w:numFmt w:val="bullet"/>
      <w:lvlText w:val=""/>
      <w:lvlJc w:val="left"/>
      <w:pPr>
        <w:ind w:left="4320" w:hanging="360"/>
      </w:pPr>
      <w:rPr>
        <w:rFonts w:ascii="Wingdings" w:hAnsi="Wingdings" w:hint="default"/>
      </w:rPr>
    </w:lvl>
    <w:lvl w:ilvl="6" w:tplc="D4D44270">
      <w:start w:val="1"/>
      <w:numFmt w:val="bullet"/>
      <w:lvlText w:val=""/>
      <w:lvlJc w:val="left"/>
      <w:pPr>
        <w:ind w:left="5040" w:hanging="360"/>
      </w:pPr>
      <w:rPr>
        <w:rFonts w:ascii="Symbol" w:hAnsi="Symbol" w:hint="default"/>
      </w:rPr>
    </w:lvl>
    <w:lvl w:ilvl="7" w:tplc="2AA0B2AC">
      <w:start w:val="1"/>
      <w:numFmt w:val="bullet"/>
      <w:lvlText w:val="o"/>
      <w:lvlJc w:val="left"/>
      <w:pPr>
        <w:ind w:left="5760" w:hanging="360"/>
      </w:pPr>
      <w:rPr>
        <w:rFonts w:ascii="Courier New" w:hAnsi="Courier New" w:hint="default"/>
      </w:rPr>
    </w:lvl>
    <w:lvl w:ilvl="8" w:tplc="ECB20284">
      <w:start w:val="1"/>
      <w:numFmt w:val="bullet"/>
      <w:lvlText w:val=""/>
      <w:lvlJc w:val="left"/>
      <w:pPr>
        <w:ind w:left="6480" w:hanging="360"/>
      </w:pPr>
      <w:rPr>
        <w:rFonts w:ascii="Wingdings" w:hAnsi="Wingdings" w:hint="default"/>
      </w:rPr>
    </w:lvl>
  </w:abstractNum>
  <w:abstractNum w:abstractNumId="38">
    <w:nsid w:val="64C9064F"/>
    <w:multiLevelType w:val="hybridMultilevel"/>
    <w:tmpl w:val="FFFFFFFF"/>
    <w:lvl w:ilvl="0" w:tplc="D4429844">
      <w:start w:val="1"/>
      <w:numFmt w:val="bullet"/>
      <w:lvlText w:val="-"/>
      <w:lvlJc w:val="left"/>
      <w:pPr>
        <w:ind w:left="1440" w:hanging="360"/>
      </w:pPr>
      <w:rPr>
        <w:rFonts w:ascii="Aptos" w:hAnsi="Aptos" w:hint="default"/>
      </w:rPr>
    </w:lvl>
    <w:lvl w:ilvl="1" w:tplc="0838AC9E">
      <w:start w:val="1"/>
      <w:numFmt w:val="bullet"/>
      <w:lvlText w:val="o"/>
      <w:lvlJc w:val="left"/>
      <w:pPr>
        <w:ind w:left="2160" w:hanging="360"/>
      </w:pPr>
      <w:rPr>
        <w:rFonts w:ascii="Courier New" w:hAnsi="Courier New" w:hint="default"/>
      </w:rPr>
    </w:lvl>
    <w:lvl w:ilvl="2" w:tplc="9D96000E">
      <w:start w:val="1"/>
      <w:numFmt w:val="bullet"/>
      <w:lvlText w:val=""/>
      <w:lvlJc w:val="left"/>
      <w:pPr>
        <w:ind w:left="2880" w:hanging="360"/>
      </w:pPr>
      <w:rPr>
        <w:rFonts w:ascii="Wingdings" w:hAnsi="Wingdings" w:hint="default"/>
      </w:rPr>
    </w:lvl>
    <w:lvl w:ilvl="3" w:tplc="65AA98E4">
      <w:start w:val="1"/>
      <w:numFmt w:val="bullet"/>
      <w:lvlText w:val=""/>
      <w:lvlJc w:val="left"/>
      <w:pPr>
        <w:ind w:left="3600" w:hanging="360"/>
      </w:pPr>
      <w:rPr>
        <w:rFonts w:ascii="Symbol" w:hAnsi="Symbol" w:hint="default"/>
      </w:rPr>
    </w:lvl>
    <w:lvl w:ilvl="4" w:tplc="F2348028">
      <w:start w:val="1"/>
      <w:numFmt w:val="bullet"/>
      <w:lvlText w:val="o"/>
      <w:lvlJc w:val="left"/>
      <w:pPr>
        <w:ind w:left="4320" w:hanging="360"/>
      </w:pPr>
      <w:rPr>
        <w:rFonts w:ascii="Courier New" w:hAnsi="Courier New" w:hint="default"/>
      </w:rPr>
    </w:lvl>
    <w:lvl w:ilvl="5" w:tplc="F2AC796E">
      <w:start w:val="1"/>
      <w:numFmt w:val="bullet"/>
      <w:lvlText w:val=""/>
      <w:lvlJc w:val="left"/>
      <w:pPr>
        <w:ind w:left="5040" w:hanging="360"/>
      </w:pPr>
      <w:rPr>
        <w:rFonts w:ascii="Wingdings" w:hAnsi="Wingdings" w:hint="default"/>
      </w:rPr>
    </w:lvl>
    <w:lvl w:ilvl="6" w:tplc="01A444D0">
      <w:start w:val="1"/>
      <w:numFmt w:val="bullet"/>
      <w:lvlText w:val=""/>
      <w:lvlJc w:val="left"/>
      <w:pPr>
        <w:ind w:left="5760" w:hanging="360"/>
      </w:pPr>
      <w:rPr>
        <w:rFonts w:ascii="Symbol" w:hAnsi="Symbol" w:hint="default"/>
      </w:rPr>
    </w:lvl>
    <w:lvl w:ilvl="7" w:tplc="753055DC">
      <w:start w:val="1"/>
      <w:numFmt w:val="bullet"/>
      <w:lvlText w:val="o"/>
      <w:lvlJc w:val="left"/>
      <w:pPr>
        <w:ind w:left="6480" w:hanging="360"/>
      </w:pPr>
      <w:rPr>
        <w:rFonts w:ascii="Courier New" w:hAnsi="Courier New" w:hint="default"/>
      </w:rPr>
    </w:lvl>
    <w:lvl w:ilvl="8" w:tplc="450418CC">
      <w:start w:val="1"/>
      <w:numFmt w:val="bullet"/>
      <w:lvlText w:val=""/>
      <w:lvlJc w:val="left"/>
      <w:pPr>
        <w:ind w:left="7200" w:hanging="360"/>
      </w:pPr>
      <w:rPr>
        <w:rFonts w:ascii="Wingdings" w:hAnsi="Wingdings" w:hint="default"/>
      </w:rPr>
    </w:lvl>
  </w:abstractNum>
  <w:abstractNum w:abstractNumId="39">
    <w:nsid w:val="658DE38A"/>
    <w:multiLevelType w:val="hybridMultilevel"/>
    <w:tmpl w:val="FFFFFFFF"/>
    <w:lvl w:ilvl="0" w:tplc="5A422D04">
      <w:start w:val="1"/>
      <w:numFmt w:val="bullet"/>
      <w:lvlText w:val="-"/>
      <w:lvlJc w:val="left"/>
      <w:pPr>
        <w:ind w:left="1440" w:hanging="360"/>
      </w:pPr>
      <w:rPr>
        <w:rFonts w:ascii="Aptos" w:hAnsi="Aptos" w:hint="default"/>
      </w:rPr>
    </w:lvl>
    <w:lvl w:ilvl="1" w:tplc="3EC0AF02">
      <w:start w:val="1"/>
      <w:numFmt w:val="bullet"/>
      <w:lvlText w:val="o"/>
      <w:lvlJc w:val="left"/>
      <w:pPr>
        <w:ind w:left="2160" w:hanging="360"/>
      </w:pPr>
      <w:rPr>
        <w:rFonts w:ascii="Courier New" w:hAnsi="Courier New" w:hint="default"/>
      </w:rPr>
    </w:lvl>
    <w:lvl w:ilvl="2" w:tplc="52C47B3C">
      <w:start w:val="1"/>
      <w:numFmt w:val="bullet"/>
      <w:lvlText w:val=""/>
      <w:lvlJc w:val="left"/>
      <w:pPr>
        <w:ind w:left="2880" w:hanging="360"/>
      </w:pPr>
      <w:rPr>
        <w:rFonts w:ascii="Wingdings" w:hAnsi="Wingdings" w:hint="default"/>
      </w:rPr>
    </w:lvl>
    <w:lvl w:ilvl="3" w:tplc="1A36110E">
      <w:start w:val="1"/>
      <w:numFmt w:val="bullet"/>
      <w:lvlText w:val=""/>
      <w:lvlJc w:val="left"/>
      <w:pPr>
        <w:ind w:left="3600" w:hanging="360"/>
      </w:pPr>
      <w:rPr>
        <w:rFonts w:ascii="Symbol" w:hAnsi="Symbol" w:hint="default"/>
      </w:rPr>
    </w:lvl>
    <w:lvl w:ilvl="4" w:tplc="C7D84EB4">
      <w:start w:val="1"/>
      <w:numFmt w:val="bullet"/>
      <w:lvlText w:val="o"/>
      <w:lvlJc w:val="left"/>
      <w:pPr>
        <w:ind w:left="4320" w:hanging="360"/>
      </w:pPr>
      <w:rPr>
        <w:rFonts w:ascii="Courier New" w:hAnsi="Courier New" w:hint="default"/>
      </w:rPr>
    </w:lvl>
    <w:lvl w:ilvl="5" w:tplc="B18A7B28">
      <w:start w:val="1"/>
      <w:numFmt w:val="bullet"/>
      <w:lvlText w:val=""/>
      <w:lvlJc w:val="left"/>
      <w:pPr>
        <w:ind w:left="5040" w:hanging="360"/>
      </w:pPr>
      <w:rPr>
        <w:rFonts w:ascii="Wingdings" w:hAnsi="Wingdings" w:hint="default"/>
      </w:rPr>
    </w:lvl>
    <w:lvl w:ilvl="6" w:tplc="0CEE7194">
      <w:start w:val="1"/>
      <w:numFmt w:val="bullet"/>
      <w:lvlText w:val=""/>
      <w:lvlJc w:val="left"/>
      <w:pPr>
        <w:ind w:left="5760" w:hanging="360"/>
      </w:pPr>
      <w:rPr>
        <w:rFonts w:ascii="Symbol" w:hAnsi="Symbol" w:hint="default"/>
      </w:rPr>
    </w:lvl>
    <w:lvl w:ilvl="7" w:tplc="D548A45C">
      <w:start w:val="1"/>
      <w:numFmt w:val="bullet"/>
      <w:lvlText w:val="o"/>
      <w:lvlJc w:val="left"/>
      <w:pPr>
        <w:ind w:left="6480" w:hanging="360"/>
      </w:pPr>
      <w:rPr>
        <w:rFonts w:ascii="Courier New" w:hAnsi="Courier New" w:hint="default"/>
      </w:rPr>
    </w:lvl>
    <w:lvl w:ilvl="8" w:tplc="EAA2C82C">
      <w:start w:val="1"/>
      <w:numFmt w:val="bullet"/>
      <w:lvlText w:val=""/>
      <w:lvlJc w:val="left"/>
      <w:pPr>
        <w:ind w:left="7200" w:hanging="360"/>
      </w:pPr>
      <w:rPr>
        <w:rFonts w:ascii="Wingdings" w:hAnsi="Wingdings" w:hint="default"/>
      </w:rPr>
    </w:lvl>
  </w:abstractNum>
  <w:abstractNum w:abstractNumId="40">
    <w:nsid w:val="66BD99DD"/>
    <w:multiLevelType w:val="hybridMultilevel"/>
    <w:tmpl w:val="FFFFFFFF"/>
    <w:lvl w:ilvl="0" w:tplc="6A640C86">
      <w:start w:val="1"/>
      <w:numFmt w:val="bullet"/>
      <w:lvlText w:val=""/>
      <w:lvlJc w:val="left"/>
      <w:pPr>
        <w:ind w:left="720" w:hanging="360"/>
      </w:pPr>
      <w:rPr>
        <w:rFonts w:ascii="Symbol" w:hAnsi="Symbol" w:hint="default"/>
      </w:rPr>
    </w:lvl>
    <w:lvl w:ilvl="1" w:tplc="D6D0693E">
      <w:start w:val="1"/>
      <w:numFmt w:val="bullet"/>
      <w:lvlText w:val="o"/>
      <w:lvlJc w:val="left"/>
      <w:pPr>
        <w:ind w:left="1440" w:hanging="360"/>
      </w:pPr>
      <w:rPr>
        <w:rFonts w:ascii="Courier New" w:hAnsi="Courier New" w:hint="default"/>
      </w:rPr>
    </w:lvl>
    <w:lvl w:ilvl="2" w:tplc="EBB29724">
      <w:start w:val="1"/>
      <w:numFmt w:val="bullet"/>
      <w:lvlText w:val=""/>
      <w:lvlJc w:val="left"/>
      <w:pPr>
        <w:ind w:left="2160" w:hanging="360"/>
      </w:pPr>
      <w:rPr>
        <w:rFonts w:ascii="Wingdings" w:hAnsi="Wingdings" w:hint="default"/>
      </w:rPr>
    </w:lvl>
    <w:lvl w:ilvl="3" w:tplc="D5524DEE">
      <w:start w:val="1"/>
      <w:numFmt w:val="bullet"/>
      <w:lvlText w:val=""/>
      <w:lvlJc w:val="left"/>
      <w:pPr>
        <w:ind w:left="2880" w:hanging="360"/>
      </w:pPr>
      <w:rPr>
        <w:rFonts w:ascii="Symbol" w:hAnsi="Symbol" w:hint="default"/>
      </w:rPr>
    </w:lvl>
    <w:lvl w:ilvl="4" w:tplc="FF12E5F6">
      <w:start w:val="1"/>
      <w:numFmt w:val="bullet"/>
      <w:lvlText w:val="o"/>
      <w:lvlJc w:val="left"/>
      <w:pPr>
        <w:ind w:left="3600" w:hanging="360"/>
      </w:pPr>
      <w:rPr>
        <w:rFonts w:ascii="Courier New" w:hAnsi="Courier New" w:hint="default"/>
      </w:rPr>
    </w:lvl>
    <w:lvl w:ilvl="5" w:tplc="AA4EF278">
      <w:start w:val="1"/>
      <w:numFmt w:val="bullet"/>
      <w:lvlText w:val=""/>
      <w:lvlJc w:val="left"/>
      <w:pPr>
        <w:ind w:left="4320" w:hanging="360"/>
      </w:pPr>
      <w:rPr>
        <w:rFonts w:ascii="Wingdings" w:hAnsi="Wingdings" w:hint="default"/>
      </w:rPr>
    </w:lvl>
    <w:lvl w:ilvl="6" w:tplc="96582324">
      <w:start w:val="1"/>
      <w:numFmt w:val="bullet"/>
      <w:lvlText w:val=""/>
      <w:lvlJc w:val="left"/>
      <w:pPr>
        <w:ind w:left="5040" w:hanging="360"/>
      </w:pPr>
      <w:rPr>
        <w:rFonts w:ascii="Symbol" w:hAnsi="Symbol" w:hint="default"/>
      </w:rPr>
    </w:lvl>
    <w:lvl w:ilvl="7" w:tplc="98B01FDC">
      <w:start w:val="1"/>
      <w:numFmt w:val="bullet"/>
      <w:lvlText w:val="o"/>
      <w:lvlJc w:val="left"/>
      <w:pPr>
        <w:ind w:left="5760" w:hanging="360"/>
      </w:pPr>
      <w:rPr>
        <w:rFonts w:ascii="Courier New" w:hAnsi="Courier New" w:hint="default"/>
      </w:rPr>
    </w:lvl>
    <w:lvl w:ilvl="8" w:tplc="873A6658">
      <w:start w:val="1"/>
      <w:numFmt w:val="bullet"/>
      <w:lvlText w:val=""/>
      <w:lvlJc w:val="left"/>
      <w:pPr>
        <w:ind w:left="6480" w:hanging="360"/>
      </w:pPr>
      <w:rPr>
        <w:rFonts w:ascii="Wingdings" w:hAnsi="Wingdings" w:hint="default"/>
      </w:rPr>
    </w:lvl>
  </w:abstractNum>
  <w:abstractNum w:abstractNumId="41">
    <w:nsid w:val="6C315A27"/>
    <w:multiLevelType w:val="hybridMultilevel"/>
    <w:tmpl w:val="E9AE41C6"/>
    <w:lvl w:ilvl="0" w:tplc="C3FE6A62">
      <w:start w:val="2"/>
      <w:numFmt w:val="decimal"/>
      <w:lvlText w:val="%1."/>
      <w:lvlJc w:val="left"/>
      <w:pPr>
        <w:ind w:left="720" w:hanging="360"/>
      </w:pPr>
    </w:lvl>
    <w:lvl w:ilvl="1" w:tplc="A2C27118">
      <w:start w:val="1"/>
      <w:numFmt w:val="lowerLetter"/>
      <w:lvlText w:val="%2."/>
      <w:lvlJc w:val="left"/>
      <w:pPr>
        <w:ind w:left="1440" w:hanging="360"/>
      </w:pPr>
    </w:lvl>
    <w:lvl w:ilvl="2" w:tplc="2C38A3F8">
      <w:start w:val="1"/>
      <w:numFmt w:val="lowerRoman"/>
      <w:lvlText w:val="%3."/>
      <w:lvlJc w:val="right"/>
      <w:pPr>
        <w:ind w:left="2160" w:hanging="180"/>
      </w:pPr>
    </w:lvl>
    <w:lvl w:ilvl="3" w:tplc="D7B03E20">
      <w:start w:val="1"/>
      <w:numFmt w:val="decimal"/>
      <w:lvlText w:val="%4."/>
      <w:lvlJc w:val="left"/>
      <w:pPr>
        <w:ind w:left="2880" w:hanging="360"/>
      </w:pPr>
    </w:lvl>
    <w:lvl w:ilvl="4" w:tplc="C8C018F0">
      <w:start w:val="1"/>
      <w:numFmt w:val="lowerLetter"/>
      <w:lvlText w:val="%5."/>
      <w:lvlJc w:val="left"/>
      <w:pPr>
        <w:ind w:left="3600" w:hanging="360"/>
      </w:pPr>
    </w:lvl>
    <w:lvl w:ilvl="5" w:tplc="0D2CC832">
      <w:start w:val="1"/>
      <w:numFmt w:val="lowerRoman"/>
      <w:lvlText w:val="%6."/>
      <w:lvlJc w:val="right"/>
      <w:pPr>
        <w:ind w:left="4320" w:hanging="180"/>
      </w:pPr>
    </w:lvl>
    <w:lvl w:ilvl="6" w:tplc="DE10BE6A">
      <w:start w:val="1"/>
      <w:numFmt w:val="decimal"/>
      <w:lvlText w:val="%7."/>
      <w:lvlJc w:val="left"/>
      <w:pPr>
        <w:ind w:left="5040" w:hanging="360"/>
      </w:pPr>
    </w:lvl>
    <w:lvl w:ilvl="7" w:tplc="9B56D934">
      <w:start w:val="1"/>
      <w:numFmt w:val="lowerLetter"/>
      <w:lvlText w:val="%8."/>
      <w:lvlJc w:val="left"/>
      <w:pPr>
        <w:ind w:left="5760" w:hanging="360"/>
      </w:pPr>
    </w:lvl>
    <w:lvl w:ilvl="8" w:tplc="4D924F02">
      <w:start w:val="1"/>
      <w:numFmt w:val="lowerRoman"/>
      <w:lvlText w:val="%9."/>
      <w:lvlJc w:val="right"/>
      <w:pPr>
        <w:ind w:left="6480" w:hanging="180"/>
      </w:pPr>
    </w:lvl>
  </w:abstractNum>
  <w:abstractNum w:abstractNumId="42">
    <w:nsid w:val="6DEE24FD"/>
    <w:multiLevelType w:val="hybridMultilevel"/>
    <w:tmpl w:val="FFFFFFFF"/>
    <w:lvl w:ilvl="0" w:tplc="424CD7C0">
      <w:start w:val="1"/>
      <w:numFmt w:val="bullet"/>
      <w:lvlText w:val="-"/>
      <w:lvlJc w:val="left"/>
      <w:pPr>
        <w:ind w:left="720" w:hanging="360"/>
      </w:pPr>
      <w:rPr>
        <w:rFonts w:ascii="Aptos" w:hAnsi="Aptos" w:hint="default"/>
      </w:rPr>
    </w:lvl>
    <w:lvl w:ilvl="1" w:tplc="905CC74A">
      <w:start w:val="1"/>
      <w:numFmt w:val="bullet"/>
      <w:lvlText w:val="o"/>
      <w:lvlJc w:val="left"/>
      <w:pPr>
        <w:ind w:left="1440" w:hanging="360"/>
      </w:pPr>
      <w:rPr>
        <w:rFonts w:ascii="Courier New" w:hAnsi="Courier New" w:hint="default"/>
      </w:rPr>
    </w:lvl>
    <w:lvl w:ilvl="2" w:tplc="E5C094D0">
      <w:start w:val="1"/>
      <w:numFmt w:val="bullet"/>
      <w:lvlText w:val=""/>
      <w:lvlJc w:val="left"/>
      <w:pPr>
        <w:ind w:left="2160" w:hanging="360"/>
      </w:pPr>
      <w:rPr>
        <w:rFonts w:ascii="Wingdings" w:hAnsi="Wingdings" w:hint="default"/>
      </w:rPr>
    </w:lvl>
    <w:lvl w:ilvl="3" w:tplc="8C983786">
      <w:start w:val="1"/>
      <w:numFmt w:val="bullet"/>
      <w:lvlText w:val=""/>
      <w:lvlJc w:val="left"/>
      <w:pPr>
        <w:ind w:left="2880" w:hanging="360"/>
      </w:pPr>
      <w:rPr>
        <w:rFonts w:ascii="Symbol" w:hAnsi="Symbol" w:hint="default"/>
      </w:rPr>
    </w:lvl>
    <w:lvl w:ilvl="4" w:tplc="7FBA8F92">
      <w:start w:val="1"/>
      <w:numFmt w:val="bullet"/>
      <w:lvlText w:val="o"/>
      <w:lvlJc w:val="left"/>
      <w:pPr>
        <w:ind w:left="3600" w:hanging="360"/>
      </w:pPr>
      <w:rPr>
        <w:rFonts w:ascii="Courier New" w:hAnsi="Courier New" w:hint="default"/>
      </w:rPr>
    </w:lvl>
    <w:lvl w:ilvl="5" w:tplc="5314774E">
      <w:start w:val="1"/>
      <w:numFmt w:val="bullet"/>
      <w:lvlText w:val=""/>
      <w:lvlJc w:val="left"/>
      <w:pPr>
        <w:ind w:left="4320" w:hanging="360"/>
      </w:pPr>
      <w:rPr>
        <w:rFonts w:ascii="Wingdings" w:hAnsi="Wingdings" w:hint="default"/>
      </w:rPr>
    </w:lvl>
    <w:lvl w:ilvl="6" w:tplc="63C2A08C">
      <w:start w:val="1"/>
      <w:numFmt w:val="bullet"/>
      <w:lvlText w:val=""/>
      <w:lvlJc w:val="left"/>
      <w:pPr>
        <w:ind w:left="5040" w:hanging="360"/>
      </w:pPr>
      <w:rPr>
        <w:rFonts w:ascii="Symbol" w:hAnsi="Symbol" w:hint="default"/>
      </w:rPr>
    </w:lvl>
    <w:lvl w:ilvl="7" w:tplc="9A64739C">
      <w:start w:val="1"/>
      <w:numFmt w:val="bullet"/>
      <w:lvlText w:val="o"/>
      <w:lvlJc w:val="left"/>
      <w:pPr>
        <w:ind w:left="5760" w:hanging="360"/>
      </w:pPr>
      <w:rPr>
        <w:rFonts w:ascii="Courier New" w:hAnsi="Courier New" w:hint="default"/>
      </w:rPr>
    </w:lvl>
    <w:lvl w:ilvl="8" w:tplc="806C1E8E">
      <w:start w:val="1"/>
      <w:numFmt w:val="bullet"/>
      <w:lvlText w:val=""/>
      <w:lvlJc w:val="left"/>
      <w:pPr>
        <w:ind w:left="6480" w:hanging="360"/>
      </w:pPr>
      <w:rPr>
        <w:rFonts w:ascii="Wingdings" w:hAnsi="Wingdings" w:hint="default"/>
      </w:rPr>
    </w:lvl>
  </w:abstractNum>
  <w:abstractNum w:abstractNumId="43">
    <w:nsid w:val="6FA86E29"/>
    <w:multiLevelType w:val="hybridMultilevel"/>
    <w:tmpl w:val="F9F84F10"/>
    <w:lvl w:ilvl="0" w:tplc="AD727F78">
      <w:start w:val="1"/>
      <w:numFmt w:val="decimal"/>
      <w:lvlText w:val="%1."/>
      <w:lvlJc w:val="left"/>
      <w:pPr>
        <w:ind w:left="720" w:hanging="360"/>
      </w:pPr>
    </w:lvl>
    <w:lvl w:ilvl="1" w:tplc="A334A604">
      <w:start w:val="1"/>
      <w:numFmt w:val="lowerLetter"/>
      <w:lvlText w:val="%2."/>
      <w:lvlJc w:val="left"/>
      <w:pPr>
        <w:ind w:left="1440" w:hanging="360"/>
      </w:pPr>
    </w:lvl>
    <w:lvl w:ilvl="2" w:tplc="85F23A0E">
      <w:start w:val="1"/>
      <w:numFmt w:val="lowerRoman"/>
      <w:lvlText w:val="%3."/>
      <w:lvlJc w:val="right"/>
      <w:pPr>
        <w:ind w:left="2160" w:hanging="180"/>
      </w:pPr>
    </w:lvl>
    <w:lvl w:ilvl="3" w:tplc="A3961B34">
      <w:start w:val="1"/>
      <w:numFmt w:val="decimal"/>
      <w:lvlText w:val="%4."/>
      <w:lvlJc w:val="left"/>
      <w:pPr>
        <w:ind w:left="2880" w:hanging="360"/>
      </w:pPr>
    </w:lvl>
    <w:lvl w:ilvl="4" w:tplc="F3DCFBB8">
      <w:start w:val="1"/>
      <w:numFmt w:val="lowerLetter"/>
      <w:lvlText w:val="%5."/>
      <w:lvlJc w:val="left"/>
      <w:pPr>
        <w:ind w:left="3600" w:hanging="360"/>
      </w:pPr>
    </w:lvl>
    <w:lvl w:ilvl="5" w:tplc="6DF49554">
      <w:start w:val="1"/>
      <w:numFmt w:val="lowerRoman"/>
      <w:lvlText w:val="%6."/>
      <w:lvlJc w:val="right"/>
      <w:pPr>
        <w:ind w:left="4320" w:hanging="180"/>
      </w:pPr>
    </w:lvl>
    <w:lvl w:ilvl="6" w:tplc="2708CB30">
      <w:start w:val="1"/>
      <w:numFmt w:val="decimal"/>
      <w:lvlText w:val="%7."/>
      <w:lvlJc w:val="left"/>
      <w:pPr>
        <w:ind w:left="5040" w:hanging="360"/>
      </w:pPr>
    </w:lvl>
    <w:lvl w:ilvl="7" w:tplc="A5A644AA">
      <w:start w:val="1"/>
      <w:numFmt w:val="lowerLetter"/>
      <w:lvlText w:val="%8."/>
      <w:lvlJc w:val="left"/>
      <w:pPr>
        <w:ind w:left="5760" w:hanging="360"/>
      </w:pPr>
    </w:lvl>
    <w:lvl w:ilvl="8" w:tplc="96F2660C">
      <w:start w:val="1"/>
      <w:numFmt w:val="lowerRoman"/>
      <w:lvlText w:val="%9."/>
      <w:lvlJc w:val="right"/>
      <w:pPr>
        <w:ind w:left="6480" w:hanging="180"/>
      </w:pPr>
    </w:lvl>
  </w:abstractNum>
  <w:abstractNum w:abstractNumId="44">
    <w:nsid w:val="6FB7D70B"/>
    <w:multiLevelType w:val="hybridMultilevel"/>
    <w:tmpl w:val="15581772"/>
    <w:lvl w:ilvl="0" w:tplc="EEBC3C48">
      <w:start w:val="1"/>
      <w:numFmt w:val="decimal"/>
      <w:lvlText w:val="%1."/>
      <w:lvlJc w:val="left"/>
      <w:pPr>
        <w:ind w:left="720" w:hanging="360"/>
      </w:pPr>
    </w:lvl>
    <w:lvl w:ilvl="1" w:tplc="108C4BE4">
      <w:start w:val="1"/>
      <w:numFmt w:val="lowerLetter"/>
      <w:lvlText w:val="%2."/>
      <w:lvlJc w:val="left"/>
      <w:pPr>
        <w:ind w:left="1440" w:hanging="360"/>
      </w:pPr>
    </w:lvl>
    <w:lvl w:ilvl="2" w:tplc="FFFC00D6">
      <w:start w:val="1"/>
      <w:numFmt w:val="lowerRoman"/>
      <w:lvlText w:val="%3."/>
      <w:lvlJc w:val="right"/>
      <w:pPr>
        <w:ind w:left="2160" w:hanging="180"/>
      </w:pPr>
    </w:lvl>
    <w:lvl w:ilvl="3" w:tplc="5AC47914">
      <w:start w:val="1"/>
      <w:numFmt w:val="decimal"/>
      <w:lvlText w:val="%4."/>
      <w:lvlJc w:val="left"/>
      <w:pPr>
        <w:ind w:left="2880" w:hanging="360"/>
      </w:pPr>
    </w:lvl>
    <w:lvl w:ilvl="4" w:tplc="5AE42FB4">
      <w:start w:val="1"/>
      <w:numFmt w:val="lowerLetter"/>
      <w:lvlText w:val="%5."/>
      <w:lvlJc w:val="left"/>
      <w:pPr>
        <w:ind w:left="3600" w:hanging="360"/>
      </w:pPr>
    </w:lvl>
    <w:lvl w:ilvl="5" w:tplc="5EFAF9C2">
      <w:start w:val="1"/>
      <w:numFmt w:val="lowerRoman"/>
      <w:lvlText w:val="%6."/>
      <w:lvlJc w:val="right"/>
      <w:pPr>
        <w:ind w:left="4320" w:hanging="180"/>
      </w:pPr>
    </w:lvl>
    <w:lvl w:ilvl="6" w:tplc="1E423132">
      <w:start w:val="1"/>
      <w:numFmt w:val="decimal"/>
      <w:lvlText w:val="%7."/>
      <w:lvlJc w:val="left"/>
      <w:pPr>
        <w:ind w:left="5040" w:hanging="360"/>
      </w:pPr>
    </w:lvl>
    <w:lvl w:ilvl="7" w:tplc="ACB2AF90">
      <w:start w:val="1"/>
      <w:numFmt w:val="lowerLetter"/>
      <w:lvlText w:val="%8."/>
      <w:lvlJc w:val="left"/>
      <w:pPr>
        <w:ind w:left="5760" w:hanging="360"/>
      </w:pPr>
    </w:lvl>
    <w:lvl w:ilvl="8" w:tplc="C5EA4C98">
      <w:start w:val="1"/>
      <w:numFmt w:val="lowerRoman"/>
      <w:lvlText w:val="%9."/>
      <w:lvlJc w:val="right"/>
      <w:pPr>
        <w:ind w:left="6480" w:hanging="180"/>
      </w:pPr>
    </w:lvl>
  </w:abstractNum>
  <w:abstractNum w:abstractNumId="45">
    <w:nsid w:val="72F87102"/>
    <w:multiLevelType w:val="hybridMultilevel"/>
    <w:tmpl w:val="FFFFFFFF"/>
    <w:lvl w:ilvl="0" w:tplc="4BFA19CA">
      <w:start w:val="1"/>
      <w:numFmt w:val="bullet"/>
      <w:lvlText w:val=""/>
      <w:lvlJc w:val="left"/>
      <w:pPr>
        <w:ind w:left="1080" w:hanging="360"/>
      </w:pPr>
      <w:rPr>
        <w:rFonts w:ascii="Symbol" w:hAnsi="Symbol" w:hint="default"/>
      </w:rPr>
    </w:lvl>
    <w:lvl w:ilvl="1" w:tplc="AA422612">
      <w:start w:val="1"/>
      <w:numFmt w:val="bullet"/>
      <w:lvlText w:val="o"/>
      <w:lvlJc w:val="left"/>
      <w:pPr>
        <w:ind w:left="1800" w:hanging="360"/>
      </w:pPr>
      <w:rPr>
        <w:rFonts w:ascii="Courier New" w:hAnsi="Courier New" w:hint="default"/>
      </w:rPr>
    </w:lvl>
    <w:lvl w:ilvl="2" w:tplc="F14EDE2E">
      <w:start w:val="1"/>
      <w:numFmt w:val="bullet"/>
      <w:lvlText w:val=""/>
      <w:lvlJc w:val="left"/>
      <w:pPr>
        <w:ind w:left="2520" w:hanging="360"/>
      </w:pPr>
      <w:rPr>
        <w:rFonts w:ascii="Wingdings" w:hAnsi="Wingdings" w:hint="default"/>
      </w:rPr>
    </w:lvl>
    <w:lvl w:ilvl="3" w:tplc="277065AA">
      <w:start w:val="1"/>
      <w:numFmt w:val="bullet"/>
      <w:lvlText w:val=""/>
      <w:lvlJc w:val="left"/>
      <w:pPr>
        <w:ind w:left="3240" w:hanging="360"/>
      </w:pPr>
      <w:rPr>
        <w:rFonts w:ascii="Symbol" w:hAnsi="Symbol" w:hint="default"/>
      </w:rPr>
    </w:lvl>
    <w:lvl w:ilvl="4" w:tplc="A16E72BC">
      <w:start w:val="1"/>
      <w:numFmt w:val="bullet"/>
      <w:lvlText w:val="o"/>
      <w:lvlJc w:val="left"/>
      <w:pPr>
        <w:ind w:left="3960" w:hanging="360"/>
      </w:pPr>
      <w:rPr>
        <w:rFonts w:ascii="Courier New" w:hAnsi="Courier New" w:hint="default"/>
      </w:rPr>
    </w:lvl>
    <w:lvl w:ilvl="5" w:tplc="21E0F3EC">
      <w:start w:val="1"/>
      <w:numFmt w:val="bullet"/>
      <w:lvlText w:val=""/>
      <w:lvlJc w:val="left"/>
      <w:pPr>
        <w:ind w:left="4680" w:hanging="360"/>
      </w:pPr>
      <w:rPr>
        <w:rFonts w:ascii="Wingdings" w:hAnsi="Wingdings" w:hint="default"/>
      </w:rPr>
    </w:lvl>
    <w:lvl w:ilvl="6" w:tplc="522E4186">
      <w:start w:val="1"/>
      <w:numFmt w:val="bullet"/>
      <w:lvlText w:val=""/>
      <w:lvlJc w:val="left"/>
      <w:pPr>
        <w:ind w:left="5400" w:hanging="360"/>
      </w:pPr>
      <w:rPr>
        <w:rFonts w:ascii="Symbol" w:hAnsi="Symbol" w:hint="default"/>
      </w:rPr>
    </w:lvl>
    <w:lvl w:ilvl="7" w:tplc="3C001B90">
      <w:start w:val="1"/>
      <w:numFmt w:val="bullet"/>
      <w:lvlText w:val="o"/>
      <w:lvlJc w:val="left"/>
      <w:pPr>
        <w:ind w:left="6120" w:hanging="360"/>
      </w:pPr>
      <w:rPr>
        <w:rFonts w:ascii="Courier New" w:hAnsi="Courier New" w:hint="default"/>
      </w:rPr>
    </w:lvl>
    <w:lvl w:ilvl="8" w:tplc="BAD2BA90">
      <w:start w:val="1"/>
      <w:numFmt w:val="bullet"/>
      <w:lvlText w:val=""/>
      <w:lvlJc w:val="left"/>
      <w:pPr>
        <w:ind w:left="6840" w:hanging="360"/>
      </w:pPr>
      <w:rPr>
        <w:rFonts w:ascii="Wingdings" w:hAnsi="Wingdings" w:hint="default"/>
      </w:rPr>
    </w:lvl>
  </w:abstractNum>
  <w:abstractNum w:abstractNumId="46">
    <w:nsid w:val="761EEE4B"/>
    <w:multiLevelType w:val="hybridMultilevel"/>
    <w:tmpl w:val="6390205A"/>
    <w:lvl w:ilvl="0" w:tplc="A0FE9AD2">
      <w:start w:val="1"/>
      <w:numFmt w:val="decimal"/>
      <w:lvlText w:val="%1."/>
      <w:lvlJc w:val="left"/>
      <w:pPr>
        <w:ind w:left="720" w:hanging="360"/>
      </w:pPr>
    </w:lvl>
    <w:lvl w:ilvl="1" w:tplc="FC20192A">
      <w:start w:val="1"/>
      <w:numFmt w:val="lowerLetter"/>
      <w:lvlText w:val="%2."/>
      <w:lvlJc w:val="left"/>
      <w:pPr>
        <w:ind w:left="1440" w:hanging="360"/>
      </w:pPr>
    </w:lvl>
    <w:lvl w:ilvl="2" w:tplc="D6BA31BA">
      <w:start w:val="1"/>
      <w:numFmt w:val="lowerRoman"/>
      <w:lvlText w:val="%3."/>
      <w:lvlJc w:val="right"/>
      <w:pPr>
        <w:ind w:left="2160" w:hanging="180"/>
      </w:pPr>
    </w:lvl>
    <w:lvl w:ilvl="3" w:tplc="0AB06494">
      <w:start w:val="1"/>
      <w:numFmt w:val="decimal"/>
      <w:lvlText w:val="%4."/>
      <w:lvlJc w:val="left"/>
      <w:pPr>
        <w:ind w:left="2880" w:hanging="360"/>
      </w:pPr>
    </w:lvl>
    <w:lvl w:ilvl="4" w:tplc="09683792">
      <w:start w:val="1"/>
      <w:numFmt w:val="lowerLetter"/>
      <w:lvlText w:val="%5."/>
      <w:lvlJc w:val="left"/>
      <w:pPr>
        <w:ind w:left="3600" w:hanging="360"/>
      </w:pPr>
    </w:lvl>
    <w:lvl w:ilvl="5" w:tplc="2794ABC4">
      <w:start w:val="1"/>
      <w:numFmt w:val="lowerRoman"/>
      <w:lvlText w:val="%6."/>
      <w:lvlJc w:val="right"/>
      <w:pPr>
        <w:ind w:left="4320" w:hanging="180"/>
      </w:pPr>
    </w:lvl>
    <w:lvl w:ilvl="6" w:tplc="1A7455AC">
      <w:start w:val="1"/>
      <w:numFmt w:val="decimal"/>
      <w:lvlText w:val="%7."/>
      <w:lvlJc w:val="left"/>
      <w:pPr>
        <w:ind w:left="5040" w:hanging="360"/>
      </w:pPr>
    </w:lvl>
    <w:lvl w:ilvl="7" w:tplc="1936957C">
      <w:start w:val="1"/>
      <w:numFmt w:val="lowerLetter"/>
      <w:lvlText w:val="%8."/>
      <w:lvlJc w:val="left"/>
      <w:pPr>
        <w:ind w:left="5760" w:hanging="360"/>
      </w:pPr>
    </w:lvl>
    <w:lvl w:ilvl="8" w:tplc="1FE61B52">
      <w:start w:val="1"/>
      <w:numFmt w:val="lowerRoman"/>
      <w:lvlText w:val="%9."/>
      <w:lvlJc w:val="right"/>
      <w:pPr>
        <w:ind w:left="6480" w:hanging="180"/>
      </w:pPr>
    </w:lvl>
  </w:abstractNum>
  <w:abstractNum w:abstractNumId="47">
    <w:nsid w:val="76F43799"/>
    <w:multiLevelType w:val="hybridMultilevel"/>
    <w:tmpl w:val="F5B0F2B2"/>
    <w:lvl w:ilvl="0" w:tplc="1834E258">
      <w:start w:val="1"/>
      <w:numFmt w:val="decimal"/>
      <w:lvlText w:val="%1."/>
      <w:lvlJc w:val="left"/>
      <w:pPr>
        <w:ind w:left="720" w:hanging="360"/>
      </w:pPr>
    </w:lvl>
    <w:lvl w:ilvl="1" w:tplc="CAA48AF6">
      <w:start w:val="1"/>
      <w:numFmt w:val="lowerLetter"/>
      <w:lvlText w:val="%2."/>
      <w:lvlJc w:val="left"/>
      <w:pPr>
        <w:ind w:left="1440" w:hanging="360"/>
      </w:pPr>
    </w:lvl>
    <w:lvl w:ilvl="2" w:tplc="A6360258">
      <w:start w:val="1"/>
      <w:numFmt w:val="lowerRoman"/>
      <w:lvlText w:val="%3."/>
      <w:lvlJc w:val="right"/>
      <w:pPr>
        <w:ind w:left="2160" w:hanging="180"/>
      </w:pPr>
    </w:lvl>
    <w:lvl w:ilvl="3" w:tplc="4D648518">
      <w:start w:val="1"/>
      <w:numFmt w:val="decimal"/>
      <w:lvlText w:val="%4."/>
      <w:lvlJc w:val="left"/>
      <w:pPr>
        <w:ind w:left="2880" w:hanging="360"/>
      </w:pPr>
    </w:lvl>
    <w:lvl w:ilvl="4" w:tplc="6A629FDE">
      <w:start w:val="1"/>
      <w:numFmt w:val="lowerLetter"/>
      <w:lvlText w:val="%5."/>
      <w:lvlJc w:val="left"/>
      <w:pPr>
        <w:ind w:left="3600" w:hanging="360"/>
      </w:pPr>
    </w:lvl>
    <w:lvl w:ilvl="5" w:tplc="A82E8F3A">
      <w:start w:val="1"/>
      <w:numFmt w:val="lowerRoman"/>
      <w:lvlText w:val="%6."/>
      <w:lvlJc w:val="right"/>
      <w:pPr>
        <w:ind w:left="4320" w:hanging="180"/>
      </w:pPr>
    </w:lvl>
    <w:lvl w:ilvl="6" w:tplc="48A0877E">
      <w:start w:val="1"/>
      <w:numFmt w:val="decimal"/>
      <w:lvlText w:val="%7."/>
      <w:lvlJc w:val="left"/>
      <w:pPr>
        <w:ind w:left="5040" w:hanging="360"/>
      </w:pPr>
    </w:lvl>
    <w:lvl w:ilvl="7" w:tplc="56DE090A">
      <w:start w:val="1"/>
      <w:numFmt w:val="lowerLetter"/>
      <w:lvlText w:val="%8."/>
      <w:lvlJc w:val="left"/>
      <w:pPr>
        <w:ind w:left="5760" w:hanging="360"/>
      </w:pPr>
    </w:lvl>
    <w:lvl w:ilvl="8" w:tplc="125A6EDE">
      <w:start w:val="1"/>
      <w:numFmt w:val="lowerRoman"/>
      <w:lvlText w:val="%9."/>
      <w:lvlJc w:val="right"/>
      <w:pPr>
        <w:ind w:left="6480" w:hanging="180"/>
      </w:pPr>
    </w:lvl>
  </w:abstractNum>
  <w:abstractNum w:abstractNumId="48">
    <w:nsid w:val="785BD941"/>
    <w:multiLevelType w:val="hybridMultilevel"/>
    <w:tmpl w:val="FFFFFFFF"/>
    <w:lvl w:ilvl="0" w:tplc="A798EDC4">
      <w:start w:val="1"/>
      <w:numFmt w:val="bullet"/>
      <w:lvlText w:val="-"/>
      <w:lvlJc w:val="left"/>
      <w:pPr>
        <w:ind w:left="720" w:hanging="360"/>
      </w:pPr>
      <w:rPr>
        <w:rFonts w:ascii="Aptos" w:hAnsi="Aptos" w:hint="default"/>
      </w:rPr>
    </w:lvl>
    <w:lvl w:ilvl="1" w:tplc="2CF0641C">
      <w:start w:val="1"/>
      <w:numFmt w:val="bullet"/>
      <w:lvlText w:val="o"/>
      <w:lvlJc w:val="left"/>
      <w:pPr>
        <w:ind w:left="1440" w:hanging="360"/>
      </w:pPr>
      <w:rPr>
        <w:rFonts w:ascii="Courier New" w:hAnsi="Courier New" w:hint="default"/>
      </w:rPr>
    </w:lvl>
    <w:lvl w:ilvl="2" w:tplc="131A33B6">
      <w:start w:val="1"/>
      <w:numFmt w:val="bullet"/>
      <w:lvlText w:val=""/>
      <w:lvlJc w:val="left"/>
      <w:pPr>
        <w:ind w:left="2160" w:hanging="360"/>
      </w:pPr>
      <w:rPr>
        <w:rFonts w:ascii="Wingdings" w:hAnsi="Wingdings" w:hint="default"/>
      </w:rPr>
    </w:lvl>
    <w:lvl w:ilvl="3" w:tplc="236EB1EA">
      <w:start w:val="1"/>
      <w:numFmt w:val="bullet"/>
      <w:lvlText w:val=""/>
      <w:lvlJc w:val="left"/>
      <w:pPr>
        <w:ind w:left="2880" w:hanging="360"/>
      </w:pPr>
      <w:rPr>
        <w:rFonts w:ascii="Symbol" w:hAnsi="Symbol" w:hint="default"/>
      </w:rPr>
    </w:lvl>
    <w:lvl w:ilvl="4" w:tplc="E6364404">
      <w:start w:val="1"/>
      <w:numFmt w:val="bullet"/>
      <w:lvlText w:val="o"/>
      <w:lvlJc w:val="left"/>
      <w:pPr>
        <w:ind w:left="3600" w:hanging="360"/>
      </w:pPr>
      <w:rPr>
        <w:rFonts w:ascii="Courier New" w:hAnsi="Courier New" w:hint="default"/>
      </w:rPr>
    </w:lvl>
    <w:lvl w:ilvl="5" w:tplc="C91E1AB8">
      <w:start w:val="1"/>
      <w:numFmt w:val="bullet"/>
      <w:lvlText w:val=""/>
      <w:lvlJc w:val="left"/>
      <w:pPr>
        <w:ind w:left="4320" w:hanging="360"/>
      </w:pPr>
      <w:rPr>
        <w:rFonts w:ascii="Wingdings" w:hAnsi="Wingdings" w:hint="default"/>
      </w:rPr>
    </w:lvl>
    <w:lvl w:ilvl="6" w:tplc="81E469A4">
      <w:start w:val="1"/>
      <w:numFmt w:val="bullet"/>
      <w:lvlText w:val=""/>
      <w:lvlJc w:val="left"/>
      <w:pPr>
        <w:ind w:left="5040" w:hanging="360"/>
      </w:pPr>
      <w:rPr>
        <w:rFonts w:ascii="Symbol" w:hAnsi="Symbol" w:hint="default"/>
      </w:rPr>
    </w:lvl>
    <w:lvl w:ilvl="7" w:tplc="577A3AEA">
      <w:start w:val="1"/>
      <w:numFmt w:val="bullet"/>
      <w:lvlText w:val="o"/>
      <w:lvlJc w:val="left"/>
      <w:pPr>
        <w:ind w:left="5760" w:hanging="360"/>
      </w:pPr>
      <w:rPr>
        <w:rFonts w:ascii="Courier New" w:hAnsi="Courier New" w:hint="default"/>
      </w:rPr>
    </w:lvl>
    <w:lvl w:ilvl="8" w:tplc="87C4F468">
      <w:start w:val="1"/>
      <w:numFmt w:val="bullet"/>
      <w:lvlText w:val=""/>
      <w:lvlJc w:val="left"/>
      <w:pPr>
        <w:ind w:left="6480" w:hanging="360"/>
      </w:pPr>
      <w:rPr>
        <w:rFonts w:ascii="Wingdings" w:hAnsi="Wingdings" w:hint="default"/>
      </w:rPr>
    </w:lvl>
  </w:abstractNum>
  <w:abstractNum w:abstractNumId="49">
    <w:nsid w:val="7981FCC2"/>
    <w:multiLevelType w:val="hybridMultilevel"/>
    <w:tmpl w:val="32D2EF9A"/>
    <w:lvl w:ilvl="0" w:tplc="6FE2B914">
      <w:start w:val="1"/>
      <w:numFmt w:val="decimal"/>
      <w:lvlText w:val="%1."/>
      <w:lvlJc w:val="left"/>
      <w:pPr>
        <w:ind w:left="720" w:hanging="360"/>
      </w:pPr>
    </w:lvl>
    <w:lvl w:ilvl="1" w:tplc="B0C2B332">
      <w:start w:val="1"/>
      <w:numFmt w:val="lowerLetter"/>
      <w:lvlText w:val="%2."/>
      <w:lvlJc w:val="left"/>
      <w:pPr>
        <w:ind w:left="1440" w:hanging="360"/>
      </w:pPr>
    </w:lvl>
    <w:lvl w:ilvl="2" w:tplc="1C0EB00A">
      <w:start w:val="1"/>
      <w:numFmt w:val="lowerRoman"/>
      <w:lvlText w:val="%3."/>
      <w:lvlJc w:val="right"/>
      <w:pPr>
        <w:ind w:left="2160" w:hanging="180"/>
      </w:pPr>
    </w:lvl>
    <w:lvl w:ilvl="3" w:tplc="146E0A58">
      <w:start w:val="1"/>
      <w:numFmt w:val="decimal"/>
      <w:lvlText w:val="%4."/>
      <w:lvlJc w:val="left"/>
      <w:pPr>
        <w:ind w:left="2880" w:hanging="360"/>
      </w:pPr>
    </w:lvl>
    <w:lvl w:ilvl="4" w:tplc="3A3C967C">
      <w:start w:val="1"/>
      <w:numFmt w:val="lowerLetter"/>
      <w:lvlText w:val="%5."/>
      <w:lvlJc w:val="left"/>
      <w:pPr>
        <w:ind w:left="3600" w:hanging="360"/>
      </w:pPr>
    </w:lvl>
    <w:lvl w:ilvl="5" w:tplc="9A647C28">
      <w:start w:val="1"/>
      <w:numFmt w:val="lowerRoman"/>
      <w:lvlText w:val="%6."/>
      <w:lvlJc w:val="right"/>
      <w:pPr>
        <w:ind w:left="4320" w:hanging="180"/>
      </w:pPr>
    </w:lvl>
    <w:lvl w:ilvl="6" w:tplc="71A8C156">
      <w:start w:val="1"/>
      <w:numFmt w:val="decimal"/>
      <w:lvlText w:val="%7."/>
      <w:lvlJc w:val="left"/>
      <w:pPr>
        <w:ind w:left="5040" w:hanging="360"/>
      </w:pPr>
    </w:lvl>
    <w:lvl w:ilvl="7" w:tplc="AC84E9FC">
      <w:start w:val="1"/>
      <w:numFmt w:val="lowerLetter"/>
      <w:lvlText w:val="%8."/>
      <w:lvlJc w:val="left"/>
      <w:pPr>
        <w:ind w:left="5760" w:hanging="360"/>
      </w:pPr>
    </w:lvl>
    <w:lvl w:ilvl="8" w:tplc="29DE7E24">
      <w:start w:val="1"/>
      <w:numFmt w:val="lowerRoman"/>
      <w:lvlText w:val="%9."/>
      <w:lvlJc w:val="right"/>
      <w:pPr>
        <w:ind w:left="6480" w:hanging="180"/>
      </w:pPr>
    </w:lvl>
  </w:abstractNum>
  <w:abstractNum w:abstractNumId="50">
    <w:nsid w:val="7B07094D"/>
    <w:multiLevelType w:val="hybridMultilevel"/>
    <w:tmpl w:val="FFFFFFFF"/>
    <w:lvl w:ilvl="0" w:tplc="EA6A68AA">
      <w:start w:val="1"/>
      <w:numFmt w:val="bullet"/>
      <w:lvlText w:val="-"/>
      <w:lvlJc w:val="left"/>
      <w:pPr>
        <w:ind w:left="720" w:hanging="360"/>
      </w:pPr>
      <w:rPr>
        <w:rFonts w:ascii="Aptos" w:hAnsi="Aptos" w:hint="default"/>
      </w:rPr>
    </w:lvl>
    <w:lvl w:ilvl="1" w:tplc="D896804C">
      <w:start w:val="1"/>
      <w:numFmt w:val="bullet"/>
      <w:lvlText w:val="o"/>
      <w:lvlJc w:val="left"/>
      <w:pPr>
        <w:ind w:left="1440" w:hanging="360"/>
      </w:pPr>
      <w:rPr>
        <w:rFonts w:ascii="Courier New" w:hAnsi="Courier New" w:hint="default"/>
      </w:rPr>
    </w:lvl>
    <w:lvl w:ilvl="2" w:tplc="6D7830CA">
      <w:start w:val="1"/>
      <w:numFmt w:val="bullet"/>
      <w:lvlText w:val=""/>
      <w:lvlJc w:val="left"/>
      <w:pPr>
        <w:ind w:left="2160" w:hanging="360"/>
      </w:pPr>
      <w:rPr>
        <w:rFonts w:ascii="Wingdings" w:hAnsi="Wingdings" w:hint="default"/>
      </w:rPr>
    </w:lvl>
    <w:lvl w:ilvl="3" w:tplc="0BBC9786">
      <w:start w:val="1"/>
      <w:numFmt w:val="bullet"/>
      <w:lvlText w:val=""/>
      <w:lvlJc w:val="left"/>
      <w:pPr>
        <w:ind w:left="2880" w:hanging="360"/>
      </w:pPr>
      <w:rPr>
        <w:rFonts w:ascii="Symbol" w:hAnsi="Symbol" w:hint="default"/>
      </w:rPr>
    </w:lvl>
    <w:lvl w:ilvl="4" w:tplc="5E4A9AF4">
      <w:start w:val="1"/>
      <w:numFmt w:val="bullet"/>
      <w:lvlText w:val="o"/>
      <w:lvlJc w:val="left"/>
      <w:pPr>
        <w:ind w:left="3600" w:hanging="360"/>
      </w:pPr>
      <w:rPr>
        <w:rFonts w:ascii="Courier New" w:hAnsi="Courier New" w:hint="default"/>
      </w:rPr>
    </w:lvl>
    <w:lvl w:ilvl="5" w:tplc="32B0D73E">
      <w:start w:val="1"/>
      <w:numFmt w:val="bullet"/>
      <w:lvlText w:val=""/>
      <w:lvlJc w:val="left"/>
      <w:pPr>
        <w:ind w:left="4320" w:hanging="360"/>
      </w:pPr>
      <w:rPr>
        <w:rFonts w:ascii="Wingdings" w:hAnsi="Wingdings" w:hint="default"/>
      </w:rPr>
    </w:lvl>
    <w:lvl w:ilvl="6" w:tplc="242C188E">
      <w:start w:val="1"/>
      <w:numFmt w:val="bullet"/>
      <w:lvlText w:val=""/>
      <w:lvlJc w:val="left"/>
      <w:pPr>
        <w:ind w:left="5040" w:hanging="360"/>
      </w:pPr>
      <w:rPr>
        <w:rFonts w:ascii="Symbol" w:hAnsi="Symbol" w:hint="default"/>
      </w:rPr>
    </w:lvl>
    <w:lvl w:ilvl="7" w:tplc="7DEC6448">
      <w:start w:val="1"/>
      <w:numFmt w:val="bullet"/>
      <w:lvlText w:val="o"/>
      <w:lvlJc w:val="left"/>
      <w:pPr>
        <w:ind w:left="5760" w:hanging="360"/>
      </w:pPr>
      <w:rPr>
        <w:rFonts w:ascii="Courier New" w:hAnsi="Courier New" w:hint="default"/>
      </w:rPr>
    </w:lvl>
    <w:lvl w:ilvl="8" w:tplc="BC70A058">
      <w:start w:val="1"/>
      <w:numFmt w:val="bullet"/>
      <w:lvlText w:val=""/>
      <w:lvlJc w:val="left"/>
      <w:pPr>
        <w:ind w:left="6480" w:hanging="360"/>
      </w:pPr>
      <w:rPr>
        <w:rFonts w:ascii="Wingdings" w:hAnsi="Wingdings" w:hint="default"/>
      </w:rPr>
    </w:lvl>
  </w:abstractNum>
  <w:num w:numId="1">
    <w:abstractNumId w:val="27"/>
  </w:num>
  <w:num w:numId="2">
    <w:abstractNumId w:val="7"/>
  </w:num>
  <w:num w:numId="3">
    <w:abstractNumId w:val="44"/>
  </w:num>
  <w:num w:numId="4">
    <w:abstractNumId w:val="47"/>
  </w:num>
  <w:num w:numId="5">
    <w:abstractNumId w:val="28"/>
  </w:num>
  <w:num w:numId="6">
    <w:abstractNumId w:val="24"/>
  </w:num>
  <w:num w:numId="7">
    <w:abstractNumId w:val="1"/>
  </w:num>
  <w:num w:numId="8">
    <w:abstractNumId w:val="46"/>
  </w:num>
  <w:num w:numId="9">
    <w:abstractNumId w:val="36"/>
  </w:num>
  <w:num w:numId="10">
    <w:abstractNumId w:val="49"/>
  </w:num>
  <w:num w:numId="11">
    <w:abstractNumId w:val="0"/>
  </w:num>
  <w:num w:numId="12">
    <w:abstractNumId w:val="22"/>
  </w:num>
  <w:num w:numId="13">
    <w:abstractNumId w:val="43"/>
  </w:num>
  <w:num w:numId="14">
    <w:abstractNumId w:val="11"/>
  </w:num>
  <w:num w:numId="15">
    <w:abstractNumId w:val="14"/>
  </w:num>
  <w:num w:numId="16">
    <w:abstractNumId w:val="8"/>
  </w:num>
  <w:num w:numId="17">
    <w:abstractNumId w:val="21"/>
  </w:num>
  <w:num w:numId="18">
    <w:abstractNumId w:val="4"/>
  </w:num>
  <w:num w:numId="19">
    <w:abstractNumId w:val="41"/>
  </w:num>
  <w:num w:numId="20">
    <w:abstractNumId w:val="33"/>
  </w:num>
  <w:num w:numId="21">
    <w:abstractNumId w:val="6"/>
  </w:num>
  <w:num w:numId="22">
    <w:abstractNumId w:val="34"/>
  </w:num>
  <w:num w:numId="23">
    <w:abstractNumId w:val="23"/>
  </w:num>
  <w:num w:numId="24">
    <w:abstractNumId w:val="40"/>
  </w:num>
  <w:num w:numId="25">
    <w:abstractNumId w:val="16"/>
  </w:num>
  <w:num w:numId="26">
    <w:abstractNumId w:val="12"/>
  </w:num>
  <w:num w:numId="27">
    <w:abstractNumId w:val="15"/>
  </w:num>
  <w:num w:numId="28">
    <w:abstractNumId w:val="19"/>
  </w:num>
  <w:num w:numId="29">
    <w:abstractNumId w:val="18"/>
  </w:num>
  <w:num w:numId="30">
    <w:abstractNumId w:val="13"/>
  </w:num>
  <w:num w:numId="31">
    <w:abstractNumId w:val="5"/>
  </w:num>
  <w:num w:numId="32">
    <w:abstractNumId w:val="17"/>
  </w:num>
  <w:num w:numId="33">
    <w:abstractNumId w:val="30"/>
  </w:num>
  <w:num w:numId="34">
    <w:abstractNumId w:val="9"/>
  </w:num>
  <w:num w:numId="35">
    <w:abstractNumId w:val="26"/>
  </w:num>
  <w:num w:numId="36">
    <w:abstractNumId w:val="2"/>
  </w:num>
  <w:num w:numId="37">
    <w:abstractNumId w:val="32"/>
  </w:num>
  <w:num w:numId="38">
    <w:abstractNumId w:val="10"/>
  </w:num>
  <w:num w:numId="39">
    <w:abstractNumId w:val="31"/>
  </w:num>
  <w:num w:numId="40">
    <w:abstractNumId w:val="25"/>
  </w:num>
  <w:num w:numId="41">
    <w:abstractNumId w:val="37"/>
  </w:num>
  <w:num w:numId="42">
    <w:abstractNumId w:val="48"/>
  </w:num>
  <w:num w:numId="43">
    <w:abstractNumId w:val="42"/>
  </w:num>
  <w:num w:numId="44">
    <w:abstractNumId w:val="50"/>
  </w:num>
  <w:num w:numId="45">
    <w:abstractNumId w:val="29"/>
  </w:num>
  <w:num w:numId="46">
    <w:abstractNumId w:val="39"/>
  </w:num>
  <w:num w:numId="47">
    <w:abstractNumId w:val="38"/>
  </w:num>
  <w:num w:numId="48">
    <w:abstractNumId w:val="20"/>
  </w:num>
  <w:num w:numId="49">
    <w:abstractNumId w:val="3"/>
  </w:num>
  <w:num w:numId="50">
    <w:abstractNumId w:val="45"/>
  </w:num>
  <w:num w:numId="51">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A57"/>
    <w:rsid w:val="000F0B84"/>
    <w:rsid w:val="00117B8B"/>
    <w:rsid w:val="004968C2"/>
    <w:rsid w:val="004F4723"/>
    <w:rsid w:val="005925BD"/>
    <w:rsid w:val="005B600F"/>
    <w:rsid w:val="006D2A82"/>
    <w:rsid w:val="00766A57"/>
    <w:rsid w:val="00D33631"/>
    <w:rsid w:val="00D73A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5B600F"/>
    <w:rPr>
      <w:rFonts w:ascii="Tahoma" w:hAnsi="Tahoma" w:cs="Tahoma"/>
      <w:sz w:val="16"/>
      <w:szCs w:val="16"/>
    </w:rPr>
  </w:style>
  <w:style w:type="character" w:customStyle="1" w:styleId="BalloonTextChar">
    <w:name w:val="Balloon Text Char"/>
    <w:basedOn w:val="DefaultParagraphFont"/>
    <w:link w:val="BalloonText"/>
    <w:uiPriority w:val="99"/>
    <w:semiHidden/>
    <w:rsid w:val="005B600F"/>
    <w:rPr>
      <w:rFonts w:ascii="Tahoma" w:hAnsi="Tahoma" w:cs="Tahoma"/>
      <w:sz w:val="16"/>
      <w:szCs w:val="16"/>
    </w:rPr>
  </w:style>
  <w:style w:type="character" w:styleId="Hyperlink">
    <w:name w:val="Hyperlink"/>
    <w:basedOn w:val="DefaultParagraphFont"/>
    <w:uiPriority w:val="99"/>
    <w:unhideWhenUsed/>
    <w:rsid w:val="004F4723"/>
    <w:rPr>
      <w:color w:val="0000FF" w:themeColor="hyperlink"/>
      <w:u w:val="single"/>
    </w:rPr>
  </w:style>
  <w:style w:type="paragraph" w:styleId="ListParagraph">
    <w:name w:val="List Paragraph"/>
    <w:basedOn w:val="Normal"/>
    <w:uiPriority w:val="34"/>
    <w:qFormat/>
    <w:rsid w:val="004F4723"/>
    <w:pPr>
      <w:spacing w:after="160" w:line="279" w:lineRule="auto"/>
      <w:ind w:left="720"/>
      <w:contextualSpacing/>
    </w:pPr>
    <w:rPr>
      <w:rFonts w:asciiTheme="minorHAnsi" w:eastAsiaTheme="minorEastAsia" w:hAnsiTheme="minorHAnsi" w:cstheme="minorBidi"/>
      <w:sz w:val="24"/>
      <w:szCs w:val="24"/>
      <w:lang w:val="en-GB" w:eastAsia="ja-JP"/>
    </w:rPr>
  </w:style>
  <w:style w:type="table" w:styleId="TableGrid">
    <w:name w:val="Table Grid"/>
    <w:basedOn w:val="TableNormal"/>
    <w:uiPriority w:val="59"/>
    <w:rsid w:val="004F4723"/>
    <w:rPr>
      <w:rFonts w:asciiTheme="minorHAnsi" w:eastAsiaTheme="minorEastAsia" w:hAnsiTheme="minorHAnsi" w:cstheme="minorBidi"/>
      <w:sz w:val="24"/>
      <w:szCs w:val="24"/>
      <w:lang w:val="en-GB"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5B600F"/>
    <w:rPr>
      <w:rFonts w:ascii="Tahoma" w:hAnsi="Tahoma" w:cs="Tahoma"/>
      <w:sz w:val="16"/>
      <w:szCs w:val="16"/>
    </w:rPr>
  </w:style>
  <w:style w:type="character" w:customStyle="1" w:styleId="BalloonTextChar">
    <w:name w:val="Balloon Text Char"/>
    <w:basedOn w:val="DefaultParagraphFont"/>
    <w:link w:val="BalloonText"/>
    <w:uiPriority w:val="99"/>
    <w:semiHidden/>
    <w:rsid w:val="005B600F"/>
    <w:rPr>
      <w:rFonts w:ascii="Tahoma" w:hAnsi="Tahoma" w:cs="Tahoma"/>
      <w:sz w:val="16"/>
      <w:szCs w:val="16"/>
    </w:rPr>
  </w:style>
  <w:style w:type="character" w:styleId="Hyperlink">
    <w:name w:val="Hyperlink"/>
    <w:basedOn w:val="DefaultParagraphFont"/>
    <w:uiPriority w:val="99"/>
    <w:unhideWhenUsed/>
    <w:rsid w:val="004F4723"/>
    <w:rPr>
      <w:color w:val="0000FF" w:themeColor="hyperlink"/>
      <w:u w:val="single"/>
    </w:rPr>
  </w:style>
  <w:style w:type="paragraph" w:styleId="ListParagraph">
    <w:name w:val="List Paragraph"/>
    <w:basedOn w:val="Normal"/>
    <w:uiPriority w:val="34"/>
    <w:qFormat/>
    <w:rsid w:val="004F4723"/>
    <w:pPr>
      <w:spacing w:after="160" w:line="279" w:lineRule="auto"/>
      <w:ind w:left="720"/>
      <w:contextualSpacing/>
    </w:pPr>
    <w:rPr>
      <w:rFonts w:asciiTheme="minorHAnsi" w:eastAsiaTheme="minorEastAsia" w:hAnsiTheme="minorHAnsi" w:cstheme="minorBidi"/>
      <w:sz w:val="24"/>
      <w:szCs w:val="24"/>
      <w:lang w:val="en-GB" w:eastAsia="ja-JP"/>
    </w:rPr>
  </w:style>
  <w:style w:type="table" w:styleId="TableGrid">
    <w:name w:val="Table Grid"/>
    <w:basedOn w:val="TableNormal"/>
    <w:uiPriority w:val="59"/>
    <w:rsid w:val="004F4723"/>
    <w:rPr>
      <w:rFonts w:asciiTheme="minorHAnsi" w:eastAsiaTheme="minorEastAsia" w:hAnsiTheme="minorHAnsi" w:cstheme="minorBidi"/>
      <w:sz w:val="24"/>
      <w:szCs w:val="24"/>
      <w:lang w:val="en-GB"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5.pn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jpg"/><Relationship Id="rId8" Type="http://schemas.openxmlformats.org/officeDocument/2006/relationships/header" Target="header1.xml"/><Relationship Id="rId51" Type="http://schemas.openxmlformats.org/officeDocument/2006/relationships/image" Target="media/image44.jpg"/><Relationship Id="rId72" Type="http://schemas.openxmlformats.org/officeDocument/2006/relationships/header" Target="header2.xml"/><Relationship Id="rId3" Type="http://schemas.microsoft.com/office/2007/relationships/stylesWithEffects" Target="stylesWithEffect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hyperlink" Target="mailto:text@text.text" TargetMode="External"/><Relationship Id="rId49" Type="http://schemas.openxmlformats.org/officeDocument/2006/relationships/image" Target="media/image42.jp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jp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alesforce.com/signup." TargetMode="External"/><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2.jpg"/><Relationship Id="rId34" Type="http://schemas.openxmlformats.org/officeDocument/2006/relationships/image" Target="media/image28.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71" Type="http://schemas.openxmlformats.org/officeDocument/2006/relationships/image" Target="media/image64.jp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35</Pages>
  <Words>3107</Words>
  <Characters>17712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Sathish Sankar</dc:creator>
  <cp:lastModifiedBy>acer</cp:lastModifiedBy>
  <cp:revision>2</cp:revision>
  <dcterms:created xsi:type="dcterms:W3CDTF">2025-09-04T07:55:00Z</dcterms:created>
  <dcterms:modified xsi:type="dcterms:W3CDTF">2025-09-04T07:55:00Z</dcterms:modified>
</cp:coreProperties>
</file>